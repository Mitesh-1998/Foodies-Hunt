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C2433" w14:textId="77777777" w:rsidR="001F55F9" w:rsidRDefault="001F55F9">
      <w:pPr>
        <w:pStyle w:val="BodyText"/>
        <w:rPr>
          <w:sz w:val="20"/>
        </w:rPr>
      </w:pPr>
      <w:bookmarkStart w:id="0" w:name="_Hlk100961177"/>
      <w:bookmarkEnd w:id="0"/>
    </w:p>
    <w:p w14:paraId="6B1569E7" w14:textId="77777777" w:rsidR="001F55F9" w:rsidRDefault="001F55F9">
      <w:pPr>
        <w:pStyle w:val="BodyText"/>
        <w:rPr>
          <w:sz w:val="20"/>
        </w:rPr>
      </w:pPr>
    </w:p>
    <w:p w14:paraId="2F8CB7A8" w14:textId="77777777" w:rsidR="001F55F9" w:rsidRDefault="001F55F9">
      <w:pPr>
        <w:pStyle w:val="BodyText"/>
        <w:rPr>
          <w:sz w:val="20"/>
        </w:rPr>
      </w:pPr>
    </w:p>
    <w:p w14:paraId="446E81DF" w14:textId="77777777" w:rsidR="001F55F9" w:rsidRDefault="001F55F9">
      <w:pPr>
        <w:pStyle w:val="BodyText"/>
        <w:rPr>
          <w:sz w:val="20"/>
        </w:rPr>
      </w:pPr>
    </w:p>
    <w:p w14:paraId="5E7919AF" w14:textId="77777777" w:rsidR="001F55F9" w:rsidRDefault="001F55F9">
      <w:pPr>
        <w:pStyle w:val="BodyText"/>
        <w:rPr>
          <w:sz w:val="20"/>
        </w:rPr>
      </w:pPr>
    </w:p>
    <w:p w14:paraId="66DB27F6" w14:textId="77777777" w:rsidR="001F55F9" w:rsidRDefault="001F55F9">
      <w:pPr>
        <w:pStyle w:val="BodyText"/>
        <w:rPr>
          <w:sz w:val="20"/>
        </w:rPr>
      </w:pPr>
    </w:p>
    <w:p w14:paraId="0098FCF6" w14:textId="77777777" w:rsidR="001F55F9" w:rsidRDefault="001F55F9">
      <w:pPr>
        <w:pStyle w:val="BodyText"/>
        <w:rPr>
          <w:sz w:val="20"/>
        </w:rPr>
      </w:pPr>
    </w:p>
    <w:p w14:paraId="082D0EC3" w14:textId="77777777" w:rsidR="001F55F9" w:rsidRDefault="001F55F9">
      <w:pPr>
        <w:pStyle w:val="BodyText"/>
        <w:rPr>
          <w:sz w:val="20"/>
        </w:rPr>
      </w:pPr>
    </w:p>
    <w:p w14:paraId="439BF475" w14:textId="77777777" w:rsidR="00442AE8" w:rsidRDefault="00442AE8" w:rsidP="00442AE8">
      <w:pPr>
        <w:tabs>
          <w:tab w:val="left" w:pos="1080"/>
          <w:tab w:val="left" w:pos="9540"/>
        </w:tabs>
        <w:ind w:right="-1080"/>
        <w:rPr>
          <w:sz w:val="20"/>
          <w:szCs w:val="20"/>
          <w:lang w:bidi="ar-SA"/>
        </w:rPr>
      </w:pPr>
    </w:p>
    <w:p w14:paraId="50FDF286" w14:textId="77777777" w:rsidR="00442AE8" w:rsidRDefault="00442AE8" w:rsidP="00442AE8">
      <w:pPr>
        <w:tabs>
          <w:tab w:val="left" w:pos="1080"/>
          <w:tab w:val="left" w:pos="9540"/>
        </w:tabs>
        <w:ind w:right="-1080"/>
      </w:pPr>
      <w:r>
        <w:tab/>
      </w:r>
    </w:p>
    <w:p w14:paraId="394DE1E3" w14:textId="77777777" w:rsidR="00442AE8" w:rsidRDefault="00442AE8" w:rsidP="00442AE8">
      <w:pPr>
        <w:ind w:left="-720" w:right="-1080" w:hanging="360"/>
        <w:jc w:val="center"/>
      </w:pPr>
      <w:r>
        <w:rPr>
          <w:noProof/>
          <w:lang w:val="en-IN" w:eastAsia="en-IN" w:bidi="ar-SA"/>
        </w:rPr>
        <w:drawing>
          <wp:inline distT="0" distB="0" distL="0" distR="0" wp14:anchorId="350B8A4B" wp14:editId="16C5230F">
            <wp:extent cx="3695700" cy="1250950"/>
            <wp:effectExtent l="0" t="0" r="0" b="0"/>
            <wp:docPr id="7" name="Picture 7" descr="cdac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dac_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5700" cy="1250950"/>
                    </a:xfrm>
                    <a:prstGeom prst="rect">
                      <a:avLst/>
                    </a:prstGeom>
                    <a:noFill/>
                    <a:ln>
                      <a:noFill/>
                    </a:ln>
                  </pic:spPr>
                </pic:pic>
              </a:graphicData>
            </a:graphic>
          </wp:inline>
        </w:drawing>
      </w:r>
    </w:p>
    <w:p w14:paraId="7BDF87D2" w14:textId="77777777" w:rsidR="00442AE8" w:rsidRDefault="00442AE8" w:rsidP="00442AE8">
      <w:pPr>
        <w:ind w:left="-720" w:right="-1080" w:hanging="360"/>
      </w:pPr>
    </w:p>
    <w:p w14:paraId="496A72A2" w14:textId="77777777" w:rsidR="00442AE8" w:rsidRDefault="00442AE8" w:rsidP="00442AE8">
      <w:pPr>
        <w:ind w:left="-720" w:right="-1080" w:hanging="360"/>
      </w:pPr>
    </w:p>
    <w:p w14:paraId="13BC87B2" w14:textId="77777777" w:rsidR="00442AE8" w:rsidRDefault="00442AE8" w:rsidP="00442AE8">
      <w:pPr>
        <w:ind w:left="-720" w:right="-1080" w:hanging="360"/>
      </w:pPr>
      <w:r>
        <w:tab/>
      </w:r>
    </w:p>
    <w:p w14:paraId="42AE7F25" w14:textId="77777777" w:rsidR="00442AE8" w:rsidRDefault="00442AE8" w:rsidP="00442AE8">
      <w:pPr>
        <w:jc w:val="center"/>
      </w:pPr>
    </w:p>
    <w:p w14:paraId="1D2CB0F3" w14:textId="514A07D9" w:rsidR="007552A5" w:rsidRDefault="007552A5" w:rsidP="007552A5">
      <w:pPr>
        <w:jc w:val="center"/>
        <w:rPr>
          <w:sz w:val="34"/>
          <w:szCs w:val="32"/>
        </w:rPr>
      </w:pPr>
      <w:r>
        <w:rPr>
          <w:rFonts w:ascii="Baskerville Old Face" w:hAnsi="Baskerville Old Face"/>
          <w:sz w:val="34"/>
          <w:szCs w:val="32"/>
        </w:rPr>
        <w:t xml:space="preserve">Project Name: </w:t>
      </w:r>
      <w:r w:rsidR="00A51D34">
        <w:rPr>
          <w:rFonts w:ascii="Baskerville Old Face" w:hAnsi="Baskerville Old Face"/>
          <w:sz w:val="34"/>
          <w:szCs w:val="32"/>
        </w:rPr>
        <w:t>FOODIES-HUNT A</w:t>
      </w:r>
      <w:r w:rsidR="004820CB">
        <w:rPr>
          <w:rFonts w:ascii="Baskerville Old Face" w:hAnsi="Baskerville Old Face"/>
          <w:sz w:val="34"/>
          <w:szCs w:val="32"/>
        </w:rPr>
        <w:t>n</w:t>
      </w:r>
      <w:r w:rsidR="00A51D34">
        <w:rPr>
          <w:rFonts w:ascii="Baskerville Old Face" w:hAnsi="Baskerville Old Face"/>
          <w:sz w:val="34"/>
          <w:szCs w:val="32"/>
        </w:rPr>
        <w:t xml:space="preserve"> Online Mess </w:t>
      </w:r>
      <w:r w:rsidR="00902C85">
        <w:rPr>
          <w:rFonts w:ascii="Baskerville Old Face" w:hAnsi="Baskerville Old Face"/>
          <w:sz w:val="34"/>
          <w:szCs w:val="32"/>
        </w:rPr>
        <w:t>Service</w:t>
      </w:r>
      <w:r w:rsidR="005563BA">
        <w:rPr>
          <w:rFonts w:ascii="Baskerville Old Face" w:hAnsi="Baskerville Old Face"/>
          <w:sz w:val="34"/>
          <w:szCs w:val="32"/>
        </w:rPr>
        <w:t xml:space="preserve"> Portal</w:t>
      </w:r>
      <w:r w:rsidR="00A51D34">
        <w:rPr>
          <w:rFonts w:ascii="Baskerville Old Face" w:hAnsi="Baskerville Old Face"/>
          <w:sz w:val="34"/>
          <w:szCs w:val="32"/>
        </w:rPr>
        <w:t xml:space="preserve">                 PG </w:t>
      </w:r>
      <w:r>
        <w:rPr>
          <w:rFonts w:ascii="Baskerville Old Face" w:hAnsi="Baskerville Old Face"/>
          <w:sz w:val="34"/>
          <w:szCs w:val="32"/>
        </w:rPr>
        <w:t>-</w:t>
      </w:r>
      <w:r w:rsidR="00A51D34">
        <w:rPr>
          <w:rFonts w:ascii="Baskerville Old Face" w:hAnsi="Baskerville Old Face"/>
          <w:sz w:val="34"/>
          <w:szCs w:val="32"/>
        </w:rPr>
        <w:t xml:space="preserve"> </w:t>
      </w:r>
      <w:r>
        <w:rPr>
          <w:rFonts w:ascii="Baskerville Old Face" w:hAnsi="Baskerville Old Face"/>
          <w:sz w:val="34"/>
          <w:szCs w:val="32"/>
        </w:rPr>
        <w:t>DAC</w:t>
      </w:r>
      <w:r w:rsidR="00A02AF9">
        <w:rPr>
          <w:rFonts w:ascii="Baskerville Old Face" w:hAnsi="Baskerville Old Face"/>
          <w:sz w:val="34"/>
          <w:szCs w:val="32"/>
        </w:rPr>
        <w:t xml:space="preserve"> </w:t>
      </w:r>
      <w:r w:rsidR="00A51D34">
        <w:rPr>
          <w:rFonts w:ascii="Baskerville Old Face" w:hAnsi="Baskerville Old Face"/>
          <w:sz w:val="34"/>
          <w:szCs w:val="32"/>
        </w:rPr>
        <w:t>Sept</w:t>
      </w:r>
      <w:r w:rsidR="00A02AF9">
        <w:rPr>
          <w:rFonts w:ascii="Baskerville Old Face" w:hAnsi="Baskerville Old Face"/>
          <w:sz w:val="34"/>
          <w:szCs w:val="32"/>
        </w:rPr>
        <w:t xml:space="preserve">- </w:t>
      </w:r>
      <w:r w:rsidR="00A02AF9" w:rsidRPr="00A02AF9">
        <w:rPr>
          <w:rFonts w:ascii="Baskerville Old Face" w:hAnsi="Baskerville Old Face"/>
          <w:sz w:val="34"/>
          <w:szCs w:val="32"/>
        </w:rPr>
        <w:t>2021</w:t>
      </w:r>
      <w:r w:rsidR="00A02AF9">
        <w:rPr>
          <w:rFonts w:ascii="Baskerville Old Face" w:hAnsi="Baskerville Old Face"/>
          <w:sz w:val="34"/>
          <w:szCs w:val="32"/>
        </w:rPr>
        <w:t>.</w:t>
      </w:r>
    </w:p>
    <w:p w14:paraId="568D1971" w14:textId="77777777" w:rsidR="00442AE8" w:rsidRDefault="00442AE8" w:rsidP="00442AE8">
      <w:pPr>
        <w:rPr>
          <w:sz w:val="32"/>
          <w:szCs w:val="32"/>
        </w:rPr>
      </w:pPr>
    </w:p>
    <w:p w14:paraId="7E15E29B" w14:textId="77777777" w:rsidR="00442AE8" w:rsidRDefault="00442AE8" w:rsidP="00442AE8">
      <w:pPr>
        <w:jc w:val="center"/>
        <w:rPr>
          <w:sz w:val="32"/>
          <w:szCs w:val="32"/>
        </w:rPr>
      </w:pPr>
    </w:p>
    <w:p w14:paraId="28A35D5B" w14:textId="77777777" w:rsidR="00442AE8" w:rsidRDefault="00442AE8" w:rsidP="00442AE8">
      <w:pPr>
        <w:jc w:val="center"/>
        <w:rPr>
          <w:sz w:val="32"/>
          <w:szCs w:val="32"/>
        </w:rPr>
      </w:pPr>
      <w:r>
        <w:rPr>
          <w:sz w:val="32"/>
          <w:szCs w:val="32"/>
        </w:rPr>
        <w:t>Documentation On</w:t>
      </w:r>
    </w:p>
    <w:p w14:paraId="1E412814" w14:textId="77777777" w:rsidR="00442AE8" w:rsidRDefault="00442AE8" w:rsidP="00442AE8">
      <w:pPr>
        <w:jc w:val="center"/>
        <w:rPr>
          <w:sz w:val="32"/>
          <w:szCs w:val="32"/>
        </w:rPr>
      </w:pPr>
    </w:p>
    <w:p w14:paraId="44AB4DB3" w14:textId="76D64388" w:rsidR="007552A5" w:rsidRDefault="007552A5" w:rsidP="007552A5">
      <w:pPr>
        <w:jc w:val="center"/>
        <w:rPr>
          <w:b/>
          <w:sz w:val="32"/>
          <w:szCs w:val="32"/>
        </w:rPr>
      </w:pPr>
      <w:r>
        <w:rPr>
          <w:b/>
          <w:sz w:val="32"/>
          <w:szCs w:val="32"/>
        </w:rPr>
        <w:t>“</w:t>
      </w:r>
      <w:r w:rsidR="00A51D34">
        <w:rPr>
          <w:rFonts w:ascii="Baskerville Old Face" w:hAnsi="Baskerville Old Face"/>
          <w:b/>
          <w:sz w:val="34"/>
          <w:szCs w:val="32"/>
        </w:rPr>
        <w:t xml:space="preserve">FOODIES HUNT </w:t>
      </w:r>
      <w:proofErr w:type="gramStart"/>
      <w:r w:rsidR="00A51D34">
        <w:rPr>
          <w:rFonts w:ascii="Baskerville Old Face" w:hAnsi="Baskerville Old Face"/>
          <w:b/>
          <w:sz w:val="34"/>
          <w:szCs w:val="32"/>
        </w:rPr>
        <w:t>A</w:t>
      </w:r>
      <w:proofErr w:type="gramEnd"/>
      <w:r w:rsidR="00A51D34">
        <w:rPr>
          <w:rFonts w:ascii="Baskerville Old Face" w:hAnsi="Baskerville Old Face"/>
          <w:b/>
          <w:sz w:val="34"/>
          <w:szCs w:val="32"/>
        </w:rPr>
        <w:t xml:space="preserve"> ONLINE MESS </w:t>
      </w:r>
      <w:r w:rsidR="005563BA">
        <w:rPr>
          <w:rFonts w:ascii="Baskerville Old Face" w:hAnsi="Baskerville Old Face"/>
          <w:b/>
          <w:sz w:val="34"/>
          <w:szCs w:val="32"/>
        </w:rPr>
        <w:t xml:space="preserve">SERVICE </w:t>
      </w:r>
      <w:r w:rsidR="00A51D34">
        <w:rPr>
          <w:rFonts w:ascii="Baskerville Old Face" w:hAnsi="Baskerville Old Face"/>
          <w:b/>
          <w:sz w:val="34"/>
          <w:szCs w:val="32"/>
        </w:rPr>
        <w:t>PORTAL</w:t>
      </w:r>
      <w:r>
        <w:rPr>
          <w:b/>
          <w:sz w:val="32"/>
          <w:szCs w:val="32"/>
        </w:rPr>
        <w:t>”</w:t>
      </w:r>
    </w:p>
    <w:p w14:paraId="7AD09BF9" w14:textId="387419D9" w:rsidR="007552A5" w:rsidRDefault="00A51D34" w:rsidP="007552A5">
      <w:pPr>
        <w:jc w:val="center"/>
        <w:rPr>
          <w:sz w:val="32"/>
          <w:szCs w:val="32"/>
        </w:rPr>
      </w:pPr>
      <w:r>
        <w:rPr>
          <w:sz w:val="32"/>
          <w:szCs w:val="32"/>
        </w:rPr>
        <w:t xml:space="preserve">PG </w:t>
      </w:r>
      <w:r w:rsidR="007552A5">
        <w:rPr>
          <w:sz w:val="32"/>
          <w:szCs w:val="32"/>
        </w:rPr>
        <w:t>-</w:t>
      </w:r>
      <w:r>
        <w:rPr>
          <w:sz w:val="32"/>
          <w:szCs w:val="32"/>
        </w:rPr>
        <w:t xml:space="preserve"> </w:t>
      </w:r>
      <w:r w:rsidR="007552A5">
        <w:rPr>
          <w:sz w:val="32"/>
          <w:szCs w:val="32"/>
        </w:rPr>
        <w:t xml:space="preserve">DAC </w:t>
      </w:r>
      <w:r>
        <w:rPr>
          <w:rFonts w:ascii="Baskerville Old Face" w:hAnsi="Baskerville Old Face"/>
          <w:sz w:val="34"/>
          <w:szCs w:val="32"/>
        </w:rPr>
        <w:t>Sept</w:t>
      </w:r>
      <w:r w:rsidR="00F97D70">
        <w:rPr>
          <w:rFonts w:ascii="Baskerville Old Face" w:hAnsi="Baskerville Old Face"/>
          <w:sz w:val="34"/>
          <w:szCs w:val="32"/>
        </w:rPr>
        <w:t xml:space="preserve"> </w:t>
      </w:r>
      <w:r w:rsidR="00F97D70" w:rsidRPr="00A02AF9">
        <w:rPr>
          <w:rFonts w:ascii="Baskerville Old Face" w:hAnsi="Baskerville Old Face"/>
          <w:sz w:val="34"/>
          <w:szCs w:val="32"/>
        </w:rPr>
        <w:t>2021</w:t>
      </w:r>
    </w:p>
    <w:p w14:paraId="2FFC9865" w14:textId="77777777" w:rsidR="00442AE8" w:rsidRDefault="00442AE8" w:rsidP="007552A5">
      <w:pPr>
        <w:rPr>
          <w:sz w:val="32"/>
          <w:szCs w:val="32"/>
        </w:rPr>
      </w:pPr>
    </w:p>
    <w:p w14:paraId="086F14C4" w14:textId="77777777" w:rsidR="00442AE8" w:rsidRDefault="00442AE8" w:rsidP="00442AE8">
      <w:pPr>
        <w:rPr>
          <w:sz w:val="20"/>
          <w:szCs w:val="20"/>
        </w:rPr>
      </w:pPr>
    </w:p>
    <w:p w14:paraId="287C4DEA" w14:textId="1E554C6E" w:rsidR="00442AE8" w:rsidRDefault="00442AE8" w:rsidP="00442AE8">
      <w:pPr>
        <w:jc w:val="center"/>
        <w:rPr>
          <w:b/>
          <w:bCs/>
          <w:sz w:val="32"/>
          <w:szCs w:val="32"/>
        </w:rPr>
      </w:pPr>
      <w:r>
        <w:rPr>
          <w:b/>
          <w:bCs/>
          <w:sz w:val="32"/>
          <w:szCs w:val="32"/>
        </w:rPr>
        <w:t xml:space="preserve">Guided By: </w:t>
      </w:r>
      <w:r w:rsidR="00A51D34">
        <w:rPr>
          <w:b/>
          <w:bCs/>
          <w:sz w:val="32"/>
          <w:szCs w:val="32"/>
        </w:rPr>
        <w:t>Monika Shivankar</w:t>
      </w:r>
    </w:p>
    <w:p w14:paraId="43C5D204" w14:textId="77777777" w:rsidR="00442AE8" w:rsidRDefault="00442AE8" w:rsidP="00442AE8">
      <w:pPr>
        <w:jc w:val="center"/>
        <w:rPr>
          <w:i/>
          <w:sz w:val="32"/>
          <w:szCs w:val="32"/>
          <w:u w:val="single"/>
        </w:rPr>
      </w:pPr>
    </w:p>
    <w:p w14:paraId="1716AC49" w14:textId="77777777" w:rsidR="00442AE8" w:rsidRDefault="00442AE8" w:rsidP="00442AE8">
      <w:pPr>
        <w:jc w:val="center"/>
        <w:rPr>
          <w:i/>
          <w:sz w:val="32"/>
          <w:szCs w:val="32"/>
          <w:u w:val="single"/>
        </w:rPr>
      </w:pPr>
    </w:p>
    <w:p w14:paraId="5BDC3546" w14:textId="77777777" w:rsidR="00442AE8" w:rsidRDefault="00442AE8" w:rsidP="00442AE8">
      <w:pPr>
        <w:jc w:val="center"/>
        <w:rPr>
          <w:b/>
          <w:iCs/>
          <w:sz w:val="24"/>
          <w:szCs w:val="24"/>
        </w:rPr>
      </w:pPr>
      <w:r>
        <w:rPr>
          <w:iCs/>
          <w:sz w:val="32"/>
          <w:szCs w:val="32"/>
          <w:u w:val="single"/>
        </w:rPr>
        <w:t xml:space="preserve">Submitted </w:t>
      </w:r>
      <w:proofErr w:type="gramStart"/>
      <w:r>
        <w:rPr>
          <w:iCs/>
          <w:sz w:val="32"/>
          <w:szCs w:val="32"/>
          <w:u w:val="single"/>
        </w:rPr>
        <w:t>By :</w:t>
      </w:r>
      <w:proofErr w:type="gramEnd"/>
    </w:p>
    <w:p w14:paraId="29F4A695" w14:textId="1746F322" w:rsidR="00442AE8" w:rsidRDefault="00442AE8" w:rsidP="00442AE8">
      <w:pPr>
        <w:tabs>
          <w:tab w:val="left" w:pos="7179"/>
        </w:tabs>
        <w:jc w:val="center"/>
        <w:rPr>
          <w:b/>
          <w:sz w:val="26"/>
          <w:szCs w:val="24"/>
        </w:rPr>
      </w:pPr>
      <w:r>
        <w:rPr>
          <w:b/>
          <w:sz w:val="26"/>
          <w:szCs w:val="24"/>
        </w:rPr>
        <w:t xml:space="preserve">Group No: </w:t>
      </w:r>
      <w:r w:rsidR="00A51D34">
        <w:rPr>
          <w:b/>
          <w:sz w:val="26"/>
          <w:szCs w:val="24"/>
        </w:rPr>
        <w:t>22</w:t>
      </w:r>
    </w:p>
    <w:p w14:paraId="29A7680A" w14:textId="77777777" w:rsidR="00442AE8" w:rsidRDefault="00442AE8" w:rsidP="00442AE8">
      <w:pPr>
        <w:tabs>
          <w:tab w:val="left" w:pos="7179"/>
        </w:tabs>
        <w:rPr>
          <w:b/>
          <w:sz w:val="26"/>
          <w:szCs w:val="24"/>
        </w:rPr>
      </w:pPr>
    </w:p>
    <w:p w14:paraId="164F0D2B" w14:textId="77777777" w:rsidR="00442AE8" w:rsidRDefault="00442AE8" w:rsidP="00442AE8">
      <w:pPr>
        <w:rPr>
          <w:b/>
          <w:sz w:val="24"/>
          <w:szCs w:val="24"/>
        </w:rPr>
      </w:pPr>
    </w:p>
    <w:p w14:paraId="71B8F3AC" w14:textId="77777777" w:rsidR="00442AE8" w:rsidRDefault="00442AE8" w:rsidP="00442AE8">
      <w:pPr>
        <w:ind w:left="2160"/>
        <w:rPr>
          <w:b/>
          <w:sz w:val="24"/>
          <w:szCs w:val="24"/>
        </w:rPr>
      </w:pPr>
    </w:p>
    <w:p w14:paraId="350CB039" w14:textId="21AB9878" w:rsidR="005827FA" w:rsidRPr="00266BA7" w:rsidRDefault="00A51D34" w:rsidP="005827FA">
      <w:pPr>
        <w:pStyle w:val="ListParagraph"/>
        <w:widowControl/>
        <w:numPr>
          <w:ilvl w:val="0"/>
          <w:numId w:val="7"/>
        </w:numPr>
        <w:autoSpaceDE/>
        <w:autoSpaceDN/>
        <w:ind w:left="2880"/>
        <w:contextualSpacing/>
        <w:rPr>
          <w:b/>
          <w:sz w:val="26"/>
          <w:szCs w:val="24"/>
        </w:rPr>
      </w:pPr>
      <w:r>
        <w:rPr>
          <w:b/>
          <w:sz w:val="26"/>
          <w:szCs w:val="24"/>
        </w:rPr>
        <w:t>Mitesh Kulkarni</w:t>
      </w:r>
      <w:r w:rsidR="005827FA">
        <w:rPr>
          <w:b/>
          <w:sz w:val="26"/>
          <w:szCs w:val="24"/>
        </w:rPr>
        <w:tab/>
        <w:t xml:space="preserve">     </w:t>
      </w:r>
      <w:r w:rsidR="005827FA">
        <w:rPr>
          <w:b/>
          <w:sz w:val="26"/>
          <w:szCs w:val="24"/>
        </w:rPr>
        <w:tab/>
        <w:t xml:space="preserve">     </w:t>
      </w:r>
      <w:r>
        <w:rPr>
          <w:b/>
          <w:sz w:val="26"/>
          <w:szCs w:val="24"/>
        </w:rPr>
        <w:t>210943020041</w:t>
      </w:r>
    </w:p>
    <w:p w14:paraId="706F3584" w14:textId="1CAD2A1C" w:rsidR="005827FA" w:rsidRDefault="00A51D34" w:rsidP="005827FA">
      <w:pPr>
        <w:pStyle w:val="ListParagraph"/>
        <w:widowControl/>
        <w:numPr>
          <w:ilvl w:val="0"/>
          <w:numId w:val="7"/>
        </w:numPr>
        <w:autoSpaceDE/>
        <w:autoSpaceDN/>
        <w:ind w:left="2880"/>
        <w:contextualSpacing/>
        <w:rPr>
          <w:b/>
          <w:sz w:val="26"/>
          <w:szCs w:val="24"/>
        </w:rPr>
      </w:pPr>
      <w:r>
        <w:rPr>
          <w:b/>
          <w:sz w:val="26"/>
          <w:szCs w:val="24"/>
        </w:rPr>
        <w:t>Mahesh Shewale</w:t>
      </w:r>
      <w:r w:rsidR="005827FA">
        <w:rPr>
          <w:b/>
          <w:sz w:val="26"/>
          <w:szCs w:val="24"/>
        </w:rPr>
        <w:tab/>
        <w:t xml:space="preserve">                </w:t>
      </w:r>
      <w:r>
        <w:rPr>
          <w:b/>
          <w:sz w:val="26"/>
          <w:szCs w:val="24"/>
        </w:rPr>
        <w:t>210943020047</w:t>
      </w:r>
    </w:p>
    <w:p w14:paraId="200D308F" w14:textId="1F1446CA" w:rsidR="005827FA" w:rsidRPr="005827FA" w:rsidRDefault="00A51D34" w:rsidP="005827FA">
      <w:pPr>
        <w:pStyle w:val="ListParagraph"/>
        <w:widowControl/>
        <w:numPr>
          <w:ilvl w:val="0"/>
          <w:numId w:val="7"/>
        </w:numPr>
        <w:autoSpaceDE/>
        <w:autoSpaceDN/>
        <w:ind w:left="2880"/>
        <w:contextualSpacing/>
        <w:rPr>
          <w:b/>
          <w:sz w:val="26"/>
          <w:szCs w:val="24"/>
        </w:rPr>
      </w:pPr>
      <w:r>
        <w:rPr>
          <w:b/>
          <w:sz w:val="26"/>
          <w:szCs w:val="24"/>
        </w:rPr>
        <w:t>Vallabh Khirolkar</w:t>
      </w:r>
      <w:r w:rsidR="005827FA">
        <w:rPr>
          <w:b/>
          <w:sz w:val="26"/>
          <w:szCs w:val="24"/>
        </w:rPr>
        <w:tab/>
      </w:r>
      <w:r w:rsidR="005827FA">
        <w:rPr>
          <w:b/>
          <w:sz w:val="26"/>
          <w:szCs w:val="24"/>
        </w:rPr>
        <w:tab/>
        <w:t xml:space="preserve">     </w:t>
      </w:r>
      <w:r>
        <w:rPr>
          <w:b/>
          <w:sz w:val="26"/>
          <w:szCs w:val="24"/>
        </w:rPr>
        <w:t>210943020106</w:t>
      </w:r>
    </w:p>
    <w:p w14:paraId="5CD1842A" w14:textId="107F6E1A" w:rsidR="007552A5" w:rsidRPr="00266BA7" w:rsidRDefault="00A51D34" w:rsidP="007552A5">
      <w:pPr>
        <w:pStyle w:val="ListParagraph"/>
        <w:widowControl/>
        <w:numPr>
          <w:ilvl w:val="0"/>
          <w:numId w:val="7"/>
        </w:numPr>
        <w:autoSpaceDE/>
        <w:autoSpaceDN/>
        <w:ind w:left="2880"/>
        <w:contextualSpacing/>
        <w:rPr>
          <w:b/>
          <w:sz w:val="26"/>
          <w:szCs w:val="24"/>
        </w:rPr>
      </w:pPr>
      <w:r>
        <w:rPr>
          <w:b/>
          <w:sz w:val="26"/>
          <w:szCs w:val="24"/>
        </w:rPr>
        <w:t>Onkar Yadav</w:t>
      </w:r>
      <w:r w:rsidR="00F97D70">
        <w:rPr>
          <w:b/>
          <w:sz w:val="26"/>
          <w:szCs w:val="24"/>
        </w:rPr>
        <w:tab/>
      </w:r>
      <w:r>
        <w:rPr>
          <w:b/>
          <w:sz w:val="26"/>
          <w:szCs w:val="24"/>
        </w:rPr>
        <w:tab/>
        <w:t xml:space="preserve">     210943020111</w:t>
      </w:r>
    </w:p>
    <w:p w14:paraId="4EEEC3C7" w14:textId="77777777" w:rsidR="001F55F9" w:rsidRDefault="007552A5" w:rsidP="007552A5">
      <w:pPr>
        <w:rPr>
          <w:sz w:val="24"/>
        </w:rPr>
        <w:sectPr w:rsidR="001F55F9" w:rsidSect="0075161A">
          <w:headerReference w:type="default" r:id="rId10"/>
          <w:footerReference w:type="default" r:id="rId11"/>
          <w:type w:val="continuous"/>
          <w:pgSz w:w="11900" w:h="16840"/>
          <w:pgMar w:top="1320" w:right="1020" w:bottom="1220" w:left="1340" w:header="720" w:footer="1034" w:gutter="0"/>
          <w:pgBorders w:offsetFrom="page">
            <w:top w:val="single" w:sz="4" w:space="24" w:color="C4BC96" w:themeColor="background2" w:themeShade="BF"/>
            <w:left w:val="single" w:sz="4" w:space="24" w:color="C4BC96" w:themeColor="background2" w:themeShade="BF"/>
            <w:bottom w:val="single" w:sz="4" w:space="24" w:color="C4BC96" w:themeColor="background2" w:themeShade="BF"/>
            <w:right w:val="single" w:sz="4" w:space="24" w:color="C4BC96" w:themeColor="background2" w:themeShade="BF"/>
          </w:pgBorders>
          <w:pgNumType w:start="1"/>
          <w:cols w:space="720"/>
        </w:sectPr>
      </w:pPr>
      <w:r>
        <w:rPr>
          <w:b/>
          <w:sz w:val="26"/>
          <w:szCs w:val="24"/>
        </w:rPr>
        <w:t xml:space="preserve">              </w:t>
      </w:r>
      <w:r>
        <w:rPr>
          <w:b/>
          <w:sz w:val="26"/>
          <w:szCs w:val="24"/>
        </w:rPr>
        <w:tab/>
        <w:t xml:space="preserve">     </w:t>
      </w:r>
      <w:r w:rsidR="00442AE8">
        <w:rPr>
          <w:sz w:val="26"/>
          <w:szCs w:val="24"/>
        </w:rPr>
        <w:tab/>
      </w:r>
      <w:r w:rsidR="00442AE8">
        <w:rPr>
          <w:sz w:val="26"/>
          <w:szCs w:val="24"/>
        </w:rPr>
        <w:tab/>
      </w:r>
      <w:r w:rsidR="00442AE8">
        <w:rPr>
          <w:sz w:val="26"/>
          <w:szCs w:val="24"/>
        </w:rPr>
        <w:tab/>
      </w:r>
      <w:r w:rsidR="00442AE8">
        <w:rPr>
          <w:sz w:val="26"/>
          <w:szCs w:val="24"/>
        </w:rPr>
        <w:tab/>
      </w:r>
      <w:r w:rsidR="00442AE8">
        <w:rPr>
          <w:sz w:val="26"/>
          <w:szCs w:val="24"/>
        </w:rPr>
        <w:tab/>
      </w:r>
      <w:r w:rsidR="00442AE8">
        <w:rPr>
          <w:sz w:val="26"/>
          <w:szCs w:val="24"/>
        </w:rPr>
        <w:tab/>
      </w:r>
      <w:r w:rsidR="00442AE8">
        <w:rPr>
          <w:sz w:val="26"/>
          <w:szCs w:val="24"/>
        </w:rPr>
        <w:tab/>
      </w:r>
    </w:p>
    <w:p w14:paraId="38D99604" w14:textId="77777777" w:rsidR="001F55F9" w:rsidRDefault="001F55F9">
      <w:pPr>
        <w:pStyle w:val="BodyText"/>
        <w:spacing w:before="10"/>
        <w:rPr>
          <w:b/>
          <w:sz w:val="20"/>
        </w:rPr>
      </w:pPr>
    </w:p>
    <w:p w14:paraId="0E5CE070" w14:textId="77777777" w:rsidR="00442AE8" w:rsidRDefault="00442AE8" w:rsidP="00442AE8">
      <w:pPr>
        <w:adjustRightInd w:val="0"/>
        <w:spacing w:line="360" w:lineRule="auto"/>
        <w:jc w:val="center"/>
        <w:rPr>
          <w:b/>
          <w:sz w:val="28"/>
          <w:szCs w:val="20"/>
          <w:u w:val="single"/>
          <w:lang w:bidi="ar-SA"/>
        </w:rPr>
      </w:pPr>
      <w:r>
        <w:rPr>
          <w:b/>
          <w:sz w:val="28"/>
          <w:u w:val="single"/>
        </w:rPr>
        <w:t>Table of Contents</w:t>
      </w:r>
    </w:p>
    <w:p w14:paraId="1C1AD905" w14:textId="77777777" w:rsidR="00442AE8" w:rsidRDefault="00442AE8" w:rsidP="00442AE8">
      <w:pPr>
        <w:adjustRightInd w:val="0"/>
        <w:spacing w:line="360" w:lineRule="auto"/>
        <w:jc w:val="center"/>
        <w:rPr>
          <w:b/>
          <w:sz w:val="28"/>
          <w:u w:val="single"/>
        </w:rPr>
      </w:pPr>
    </w:p>
    <w:p w14:paraId="4D044E5C" w14:textId="77777777" w:rsidR="00442AE8" w:rsidRDefault="00442AE8" w:rsidP="00442AE8">
      <w:pPr>
        <w:adjustRightInd w:val="0"/>
        <w:spacing w:line="360" w:lineRule="auto"/>
        <w:jc w:val="center"/>
        <w:rPr>
          <w:b/>
          <w:sz w:val="28"/>
          <w:u w:val="single"/>
        </w:rPr>
      </w:pPr>
    </w:p>
    <w:p w14:paraId="393F0C71" w14:textId="77777777" w:rsidR="00442AE8" w:rsidRDefault="00442AE8" w:rsidP="00442AE8">
      <w:pPr>
        <w:pStyle w:val="TOC1"/>
        <w:tabs>
          <w:tab w:val="right" w:leader="dot" w:pos="9027"/>
        </w:tabs>
        <w:spacing w:line="276" w:lineRule="auto"/>
        <w:rPr>
          <w:rFonts w:ascii="Times New Roman" w:hAnsi="Times New Roman"/>
          <w:sz w:val="24"/>
          <w:szCs w:val="24"/>
        </w:rPr>
      </w:pPr>
      <w:r>
        <w:rPr>
          <w:rFonts w:ascii="Times New Roman" w:hAnsi="Times New Roman"/>
          <w:b/>
          <w:bCs/>
          <w:sz w:val="24"/>
          <w:szCs w:val="24"/>
        </w:rPr>
        <w:t>1. Introduction</w:t>
      </w:r>
      <w:r>
        <w:rPr>
          <w:rFonts w:ascii="Times New Roman" w:hAnsi="Times New Roman"/>
          <w:b/>
          <w:bCs/>
          <w:sz w:val="24"/>
          <w:szCs w:val="24"/>
        </w:rPr>
        <w:tab/>
        <w:t>4</w:t>
      </w:r>
    </w:p>
    <w:p w14:paraId="42CD2FE8" w14:textId="77777777"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1.1 Document Purpose</w:t>
      </w:r>
      <w:r>
        <w:rPr>
          <w:rFonts w:ascii="Times New Roman" w:hAnsi="Times New Roman"/>
          <w:sz w:val="24"/>
          <w:szCs w:val="24"/>
        </w:rPr>
        <w:tab/>
      </w:r>
      <w:r>
        <w:rPr>
          <w:rFonts w:ascii="Times New Roman" w:hAnsi="Times New Roman"/>
          <w:b/>
          <w:bCs/>
          <w:sz w:val="24"/>
          <w:szCs w:val="24"/>
        </w:rPr>
        <w:t>4</w:t>
      </w:r>
    </w:p>
    <w:p w14:paraId="54B39D7D" w14:textId="77777777"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1.</w:t>
      </w:r>
      <w:r w:rsidR="001F1510">
        <w:rPr>
          <w:rFonts w:ascii="Times New Roman" w:hAnsi="Times New Roman"/>
          <w:sz w:val="24"/>
          <w:szCs w:val="24"/>
        </w:rPr>
        <w:t>2</w:t>
      </w:r>
      <w:r>
        <w:rPr>
          <w:rFonts w:ascii="Times New Roman" w:hAnsi="Times New Roman"/>
          <w:sz w:val="24"/>
          <w:szCs w:val="24"/>
        </w:rPr>
        <w:t xml:space="preserve"> Pro</w:t>
      </w:r>
      <w:r w:rsidR="001F1510">
        <w:rPr>
          <w:rFonts w:ascii="Times New Roman" w:hAnsi="Times New Roman"/>
          <w:sz w:val="24"/>
          <w:szCs w:val="24"/>
        </w:rPr>
        <w:t>ject Background</w:t>
      </w:r>
      <w:r>
        <w:rPr>
          <w:rFonts w:ascii="Times New Roman" w:hAnsi="Times New Roman"/>
          <w:sz w:val="24"/>
          <w:szCs w:val="24"/>
        </w:rPr>
        <w:tab/>
      </w:r>
      <w:r w:rsidR="00836415">
        <w:rPr>
          <w:rFonts w:ascii="Times New Roman" w:hAnsi="Times New Roman"/>
          <w:b/>
          <w:bCs/>
          <w:sz w:val="24"/>
          <w:szCs w:val="24"/>
        </w:rPr>
        <w:t>4</w:t>
      </w:r>
    </w:p>
    <w:p w14:paraId="09ADA5D2" w14:textId="77777777" w:rsidR="00442AE8" w:rsidRDefault="00644762"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1.3</w:t>
      </w:r>
      <w:r w:rsidR="00442AE8">
        <w:rPr>
          <w:rFonts w:ascii="Times New Roman" w:hAnsi="Times New Roman"/>
          <w:sz w:val="24"/>
          <w:szCs w:val="24"/>
        </w:rPr>
        <w:t xml:space="preserve"> Aim &amp; Objectives</w:t>
      </w:r>
      <w:r w:rsidR="00442AE8">
        <w:rPr>
          <w:rFonts w:ascii="Times New Roman" w:hAnsi="Times New Roman"/>
          <w:sz w:val="24"/>
          <w:szCs w:val="24"/>
        </w:rPr>
        <w:tab/>
      </w:r>
      <w:r w:rsidR="00836415">
        <w:rPr>
          <w:rFonts w:ascii="Times New Roman" w:hAnsi="Times New Roman"/>
          <w:b/>
          <w:bCs/>
          <w:sz w:val="24"/>
          <w:szCs w:val="24"/>
        </w:rPr>
        <w:t>4</w:t>
      </w:r>
    </w:p>
    <w:p w14:paraId="65BF21DC" w14:textId="77777777" w:rsidR="001D014B" w:rsidRPr="001D014B" w:rsidRDefault="001D014B" w:rsidP="001D014B">
      <w:pPr>
        <w:rPr>
          <w:bCs/>
          <w:sz w:val="24"/>
          <w:szCs w:val="24"/>
        </w:rPr>
      </w:pPr>
      <w:r>
        <w:rPr>
          <w:b/>
          <w:sz w:val="24"/>
          <w:szCs w:val="24"/>
        </w:rPr>
        <w:t xml:space="preserve">2. </w:t>
      </w:r>
      <w:r w:rsidRPr="001D014B">
        <w:rPr>
          <w:b/>
          <w:sz w:val="24"/>
          <w:szCs w:val="24"/>
        </w:rPr>
        <w:t>Business Requirements</w:t>
      </w:r>
      <w:r w:rsidR="006368CD">
        <w:rPr>
          <w:b/>
          <w:sz w:val="24"/>
          <w:szCs w:val="24"/>
        </w:rPr>
        <w:t xml:space="preserve"> </w:t>
      </w:r>
      <w:r w:rsidRPr="001D014B">
        <w:rPr>
          <w:b/>
          <w:sz w:val="24"/>
          <w:szCs w:val="24"/>
        </w:rPr>
        <w:t>Overview</w:t>
      </w:r>
      <w:r w:rsidRPr="001D014B">
        <w:rPr>
          <w:bCs/>
          <w:sz w:val="24"/>
          <w:szCs w:val="24"/>
        </w:rPr>
        <w:t>………………………………………………………</w:t>
      </w:r>
      <w:r w:rsidR="00836415">
        <w:rPr>
          <w:bCs/>
          <w:sz w:val="24"/>
          <w:szCs w:val="24"/>
        </w:rPr>
        <w:t>…</w:t>
      </w:r>
      <w:r w:rsidR="00836415" w:rsidRPr="00836415">
        <w:rPr>
          <w:b/>
          <w:sz w:val="24"/>
          <w:szCs w:val="24"/>
        </w:rPr>
        <w:t>5</w:t>
      </w:r>
    </w:p>
    <w:p w14:paraId="7082D414" w14:textId="77777777" w:rsidR="001D014B" w:rsidRPr="001D014B" w:rsidRDefault="001D014B" w:rsidP="001D014B">
      <w:pPr>
        <w:rPr>
          <w:sz w:val="24"/>
          <w:szCs w:val="24"/>
          <w:lang w:bidi="ar-SA"/>
        </w:rPr>
      </w:pPr>
    </w:p>
    <w:p w14:paraId="660EF754" w14:textId="0FAA418C" w:rsidR="00442AE8" w:rsidRDefault="00442AE8" w:rsidP="00442AE8">
      <w:pPr>
        <w:pStyle w:val="TOC1"/>
        <w:tabs>
          <w:tab w:val="right" w:leader="dot" w:pos="9027"/>
        </w:tabs>
        <w:spacing w:line="276" w:lineRule="auto"/>
        <w:rPr>
          <w:rFonts w:ascii="Times New Roman" w:hAnsi="Times New Roman"/>
          <w:sz w:val="24"/>
          <w:szCs w:val="24"/>
        </w:rPr>
      </w:pPr>
      <w:r>
        <w:rPr>
          <w:rFonts w:ascii="Times New Roman" w:hAnsi="Times New Roman"/>
          <w:b/>
          <w:bCs/>
          <w:sz w:val="24"/>
          <w:szCs w:val="24"/>
        </w:rPr>
        <w:t>3.Functional Requirements</w:t>
      </w:r>
      <w:r w:rsidRPr="001D014B">
        <w:rPr>
          <w:rFonts w:ascii="Times New Roman" w:hAnsi="Times New Roman"/>
          <w:sz w:val="24"/>
          <w:szCs w:val="24"/>
        </w:rPr>
        <w:tab/>
      </w:r>
      <w:r w:rsidR="005827FA">
        <w:rPr>
          <w:rFonts w:ascii="Times New Roman" w:hAnsi="Times New Roman"/>
          <w:b/>
          <w:bCs/>
          <w:sz w:val="24"/>
          <w:szCs w:val="24"/>
        </w:rPr>
        <w:t>5</w:t>
      </w:r>
    </w:p>
    <w:p w14:paraId="6733394A" w14:textId="35006107"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3.1 </w:t>
      </w:r>
      <w:r w:rsidR="00386371">
        <w:rPr>
          <w:rFonts w:ascii="Times New Roman" w:hAnsi="Times New Roman"/>
          <w:sz w:val="24"/>
          <w:szCs w:val="24"/>
        </w:rPr>
        <w:t>Consumer</w:t>
      </w:r>
      <w:r>
        <w:rPr>
          <w:rFonts w:ascii="Times New Roman" w:hAnsi="Times New Roman"/>
          <w:sz w:val="24"/>
          <w:szCs w:val="24"/>
        </w:rPr>
        <w:t xml:space="preserve"> Module</w:t>
      </w:r>
      <w:r>
        <w:rPr>
          <w:rFonts w:ascii="Times New Roman" w:hAnsi="Times New Roman"/>
          <w:sz w:val="24"/>
          <w:szCs w:val="24"/>
        </w:rPr>
        <w:tab/>
      </w:r>
      <w:r w:rsidR="005827FA">
        <w:rPr>
          <w:rFonts w:ascii="Times New Roman" w:hAnsi="Times New Roman"/>
          <w:b/>
          <w:bCs/>
          <w:sz w:val="24"/>
          <w:szCs w:val="24"/>
        </w:rPr>
        <w:t>5</w:t>
      </w:r>
    </w:p>
    <w:p w14:paraId="3329BBAD" w14:textId="542BFC34"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3.2 </w:t>
      </w:r>
      <w:r w:rsidR="00386371">
        <w:rPr>
          <w:rFonts w:ascii="Times New Roman" w:hAnsi="Times New Roman"/>
          <w:sz w:val="24"/>
          <w:szCs w:val="24"/>
        </w:rPr>
        <w:t>Mess Owner</w:t>
      </w:r>
      <w:r>
        <w:rPr>
          <w:rFonts w:ascii="Times New Roman" w:hAnsi="Times New Roman"/>
          <w:sz w:val="24"/>
          <w:szCs w:val="24"/>
        </w:rPr>
        <w:t xml:space="preserve"> Module</w:t>
      </w:r>
      <w:r>
        <w:rPr>
          <w:rFonts w:ascii="Times New Roman" w:hAnsi="Times New Roman"/>
          <w:sz w:val="24"/>
          <w:szCs w:val="24"/>
        </w:rPr>
        <w:tab/>
      </w:r>
      <w:r w:rsidR="00836415" w:rsidRPr="00836415">
        <w:rPr>
          <w:rFonts w:ascii="Times New Roman" w:hAnsi="Times New Roman"/>
          <w:b/>
          <w:bCs/>
          <w:sz w:val="24"/>
          <w:szCs w:val="24"/>
        </w:rPr>
        <w:t>6</w:t>
      </w:r>
    </w:p>
    <w:p w14:paraId="6311B5FC" w14:textId="77777777"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3.3 </w:t>
      </w:r>
      <w:r w:rsidR="006368CD">
        <w:rPr>
          <w:rFonts w:ascii="Times New Roman" w:hAnsi="Times New Roman"/>
          <w:sz w:val="24"/>
          <w:szCs w:val="24"/>
        </w:rPr>
        <w:t xml:space="preserve">Admin </w:t>
      </w:r>
      <w:r>
        <w:rPr>
          <w:rFonts w:ascii="Times New Roman" w:hAnsi="Times New Roman"/>
          <w:sz w:val="24"/>
          <w:szCs w:val="24"/>
        </w:rPr>
        <w:t>Module</w:t>
      </w:r>
      <w:r>
        <w:rPr>
          <w:rFonts w:ascii="Times New Roman" w:hAnsi="Times New Roman"/>
          <w:sz w:val="24"/>
          <w:szCs w:val="24"/>
        </w:rPr>
        <w:tab/>
      </w:r>
      <w:r w:rsidR="00836415" w:rsidRPr="00836415">
        <w:rPr>
          <w:rFonts w:ascii="Times New Roman" w:hAnsi="Times New Roman"/>
          <w:b/>
          <w:bCs/>
          <w:sz w:val="24"/>
          <w:szCs w:val="24"/>
        </w:rPr>
        <w:t>6</w:t>
      </w:r>
    </w:p>
    <w:p w14:paraId="397F7218" w14:textId="6BAD062A" w:rsidR="000C2349" w:rsidRPr="00E800BD" w:rsidRDefault="000C2349" w:rsidP="000C2349">
      <w:pPr>
        <w:pStyle w:val="BodyText"/>
        <w:spacing w:before="8"/>
        <w:rPr>
          <w:b/>
          <w:sz w:val="20"/>
        </w:rPr>
      </w:pPr>
      <w:r w:rsidRPr="00DE62CA">
        <w:rPr>
          <w:b/>
          <w:lang w:bidi="ar-SA"/>
        </w:rPr>
        <w:t>4.</w:t>
      </w:r>
      <w:r>
        <w:rPr>
          <w:lang w:bidi="ar-SA"/>
        </w:rPr>
        <w:t xml:space="preserve"> </w:t>
      </w:r>
      <w:r w:rsidRPr="00E800BD">
        <w:rPr>
          <w:b/>
        </w:rPr>
        <w:t>N</w:t>
      </w:r>
      <w:r w:rsidR="00E800BD" w:rsidRPr="00E800BD">
        <w:rPr>
          <w:b/>
        </w:rPr>
        <w:t>on</w:t>
      </w:r>
      <w:r w:rsidRPr="00E800BD">
        <w:rPr>
          <w:b/>
        </w:rPr>
        <w:t>-F</w:t>
      </w:r>
      <w:r w:rsidR="00E800BD" w:rsidRPr="00E800BD">
        <w:rPr>
          <w:b/>
        </w:rPr>
        <w:t>unctional</w:t>
      </w:r>
      <w:r w:rsidR="006368CD">
        <w:rPr>
          <w:b/>
        </w:rPr>
        <w:t xml:space="preserve"> </w:t>
      </w:r>
      <w:r w:rsidRPr="00E800BD">
        <w:rPr>
          <w:b/>
          <w:spacing w:val="-3"/>
        </w:rPr>
        <w:t>R</w:t>
      </w:r>
      <w:r w:rsidR="008B0E20" w:rsidRPr="00E800BD">
        <w:rPr>
          <w:b/>
          <w:spacing w:val="-3"/>
        </w:rPr>
        <w:t>equirement…………………………………………………</w:t>
      </w:r>
      <w:r w:rsidR="00E800BD" w:rsidRPr="00E800BD">
        <w:rPr>
          <w:b/>
          <w:spacing w:val="-3"/>
        </w:rPr>
        <w:t>……………</w:t>
      </w:r>
      <w:r w:rsidR="00FD5210">
        <w:rPr>
          <w:b/>
          <w:spacing w:val="-3"/>
        </w:rPr>
        <w:t>6</w:t>
      </w:r>
    </w:p>
    <w:p w14:paraId="6948CB9F" w14:textId="77777777" w:rsidR="000C2349" w:rsidRPr="00E800BD" w:rsidRDefault="000C2349" w:rsidP="000C2349">
      <w:pPr>
        <w:pStyle w:val="BodyText"/>
        <w:spacing w:before="2"/>
        <w:rPr>
          <w:bCs/>
          <w:sz w:val="29"/>
        </w:rPr>
      </w:pPr>
    </w:p>
    <w:p w14:paraId="28B888DA" w14:textId="4B24A081" w:rsidR="00442AE8" w:rsidRDefault="005B6B59" w:rsidP="00442AE8">
      <w:pPr>
        <w:pStyle w:val="TOC1"/>
        <w:tabs>
          <w:tab w:val="right" w:leader="dot" w:pos="9027"/>
        </w:tabs>
        <w:spacing w:line="276" w:lineRule="auto"/>
        <w:rPr>
          <w:rFonts w:ascii="Times New Roman" w:hAnsi="Times New Roman"/>
          <w:sz w:val="24"/>
          <w:szCs w:val="24"/>
        </w:rPr>
      </w:pPr>
      <w:r>
        <w:rPr>
          <w:rFonts w:ascii="Times New Roman" w:hAnsi="Times New Roman"/>
          <w:b/>
          <w:bCs/>
          <w:sz w:val="24"/>
          <w:szCs w:val="24"/>
        </w:rPr>
        <w:t>5</w:t>
      </w:r>
      <w:r w:rsidR="00442AE8">
        <w:rPr>
          <w:rFonts w:ascii="Times New Roman" w:hAnsi="Times New Roman"/>
          <w:b/>
          <w:bCs/>
          <w:sz w:val="24"/>
          <w:szCs w:val="24"/>
        </w:rPr>
        <w:t>. Use Case Diagram</w:t>
      </w:r>
      <w:r w:rsidR="00442AE8">
        <w:rPr>
          <w:rFonts w:ascii="Times New Roman" w:hAnsi="Times New Roman"/>
          <w:b/>
          <w:bCs/>
          <w:sz w:val="24"/>
          <w:szCs w:val="24"/>
        </w:rPr>
        <w:tab/>
      </w:r>
      <w:r w:rsidR="00FD5210">
        <w:rPr>
          <w:rFonts w:ascii="Times New Roman" w:hAnsi="Times New Roman"/>
          <w:b/>
          <w:bCs/>
          <w:sz w:val="24"/>
          <w:szCs w:val="24"/>
        </w:rPr>
        <w:t>7</w:t>
      </w:r>
    </w:p>
    <w:p w14:paraId="4A66D0DC" w14:textId="24A856EC" w:rsidR="00442AE8" w:rsidRDefault="005B6B59"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5</w:t>
      </w:r>
      <w:r w:rsidR="00442AE8">
        <w:rPr>
          <w:rFonts w:ascii="Times New Roman" w:hAnsi="Times New Roman"/>
          <w:sz w:val="24"/>
          <w:szCs w:val="24"/>
        </w:rPr>
        <w:t>.1 Admin</w:t>
      </w:r>
      <w:r w:rsidR="00442AE8">
        <w:rPr>
          <w:rFonts w:ascii="Times New Roman" w:hAnsi="Times New Roman"/>
          <w:sz w:val="24"/>
          <w:szCs w:val="24"/>
        </w:rPr>
        <w:tab/>
      </w:r>
      <w:r w:rsidR="00FD5210">
        <w:rPr>
          <w:rFonts w:ascii="Times New Roman" w:hAnsi="Times New Roman"/>
          <w:b/>
          <w:bCs/>
          <w:sz w:val="24"/>
          <w:szCs w:val="24"/>
        </w:rPr>
        <w:t>7</w:t>
      </w:r>
    </w:p>
    <w:p w14:paraId="65677491" w14:textId="42C7FD30" w:rsidR="00442AE8" w:rsidRPr="00F477D1" w:rsidRDefault="005B6B59" w:rsidP="00442AE8">
      <w:pPr>
        <w:pStyle w:val="TOC2"/>
        <w:tabs>
          <w:tab w:val="right" w:leader="dot" w:pos="9027"/>
        </w:tabs>
        <w:spacing w:line="276" w:lineRule="auto"/>
        <w:ind w:left="216"/>
        <w:rPr>
          <w:rFonts w:ascii="Times New Roman" w:hAnsi="Times New Roman"/>
          <w:b/>
          <w:bCs/>
          <w:sz w:val="24"/>
          <w:szCs w:val="24"/>
        </w:rPr>
      </w:pPr>
      <w:r>
        <w:rPr>
          <w:rFonts w:ascii="Times New Roman" w:hAnsi="Times New Roman"/>
          <w:sz w:val="24"/>
          <w:szCs w:val="24"/>
        </w:rPr>
        <w:t>5</w:t>
      </w:r>
      <w:r w:rsidR="00442AE8">
        <w:rPr>
          <w:rFonts w:ascii="Times New Roman" w:hAnsi="Times New Roman"/>
          <w:sz w:val="24"/>
          <w:szCs w:val="24"/>
        </w:rPr>
        <w:t xml:space="preserve">.2 </w:t>
      </w:r>
      <w:r w:rsidR="00386371">
        <w:rPr>
          <w:rFonts w:ascii="Times New Roman" w:hAnsi="Times New Roman"/>
          <w:sz w:val="24"/>
          <w:szCs w:val="24"/>
        </w:rPr>
        <w:t>Consumer</w:t>
      </w:r>
      <w:r w:rsidR="00442AE8">
        <w:rPr>
          <w:rFonts w:ascii="Times New Roman" w:hAnsi="Times New Roman"/>
          <w:sz w:val="24"/>
          <w:szCs w:val="24"/>
        </w:rPr>
        <w:tab/>
      </w:r>
      <w:r w:rsidR="00FD5210">
        <w:rPr>
          <w:rFonts w:ascii="Times New Roman" w:hAnsi="Times New Roman"/>
          <w:b/>
          <w:bCs/>
          <w:sz w:val="24"/>
          <w:szCs w:val="24"/>
        </w:rPr>
        <w:t>8</w:t>
      </w:r>
    </w:p>
    <w:p w14:paraId="4CEFC70D" w14:textId="15B7C60E" w:rsidR="00442AE8" w:rsidRPr="00F477D1" w:rsidRDefault="005B6B59" w:rsidP="00F477D1">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5</w:t>
      </w:r>
      <w:r w:rsidR="00442AE8">
        <w:rPr>
          <w:rFonts w:ascii="Times New Roman" w:hAnsi="Times New Roman"/>
          <w:sz w:val="24"/>
          <w:szCs w:val="24"/>
        </w:rPr>
        <w:t xml:space="preserve">.3 </w:t>
      </w:r>
      <w:r w:rsidR="00386371">
        <w:rPr>
          <w:rFonts w:ascii="Times New Roman" w:hAnsi="Times New Roman"/>
          <w:sz w:val="24"/>
          <w:szCs w:val="24"/>
        </w:rPr>
        <w:t>Mess Owner</w:t>
      </w:r>
      <w:r w:rsidR="00442AE8">
        <w:rPr>
          <w:rFonts w:ascii="Times New Roman" w:hAnsi="Times New Roman"/>
          <w:sz w:val="24"/>
          <w:szCs w:val="24"/>
        </w:rPr>
        <w:tab/>
      </w:r>
      <w:r w:rsidR="00FD5210">
        <w:rPr>
          <w:rFonts w:ascii="Times New Roman" w:hAnsi="Times New Roman"/>
          <w:b/>
          <w:bCs/>
          <w:sz w:val="24"/>
          <w:szCs w:val="24"/>
        </w:rPr>
        <w:t>9</w:t>
      </w:r>
    </w:p>
    <w:p w14:paraId="25B4188A" w14:textId="77777777" w:rsidR="00442AE8" w:rsidRPr="00442AE8" w:rsidRDefault="00442AE8" w:rsidP="00442AE8">
      <w:pPr>
        <w:rPr>
          <w:lang w:bidi="ar-SA"/>
        </w:rPr>
      </w:pPr>
    </w:p>
    <w:p w14:paraId="091E1F4F" w14:textId="2BB9B8CB" w:rsidR="00442AE8" w:rsidRDefault="005B6B59" w:rsidP="00442AE8">
      <w:pPr>
        <w:pStyle w:val="TOC1"/>
        <w:tabs>
          <w:tab w:val="right" w:leader="dot" w:pos="9027"/>
        </w:tabs>
        <w:spacing w:line="276" w:lineRule="auto"/>
        <w:rPr>
          <w:rFonts w:ascii="Times New Roman" w:hAnsi="Times New Roman"/>
          <w:b/>
          <w:bCs/>
          <w:sz w:val="24"/>
          <w:szCs w:val="24"/>
        </w:rPr>
      </w:pPr>
      <w:r>
        <w:rPr>
          <w:rFonts w:ascii="Times New Roman" w:hAnsi="Times New Roman"/>
          <w:b/>
          <w:bCs/>
          <w:sz w:val="24"/>
          <w:szCs w:val="24"/>
        </w:rPr>
        <w:t>6</w:t>
      </w:r>
      <w:r w:rsidR="00442AE8">
        <w:rPr>
          <w:rFonts w:ascii="Times New Roman" w:hAnsi="Times New Roman"/>
          <w:b/>
          <w:bCs/>
          <w:sz w:val="24"/>
          <w:szCs w:val="24"/>
        </w:rPr>
        <w:t xml:space="preserve">. </w:t>
      </w:r>
      <w:r w:rsidR="001F06A9" w:rsidRPr="00644762">
        <w:rPr>
          <w:rFonts w:ascii="Times New Roman" w:hAnsi="Times New Roman"/>
          <w:b/>
          <w:sz w:val="24"/>
          <w:szCs w:val="24"/>
        </w:rPr>
        <w:t>Database Design</w:t>
      </w:r>
      <w:r w:rsidR="00442AE8">
        <w:rPr>
          <w:rFonts w:ascii="Times New Roman" w:hAnsi="Times New Roman"/>
          <w:b/>
          <w:bCs/>
          <w:sz w:val="24"/>
          <w:szCs w:val="24"/>
        </w:rPr>
        <w:tab/>
      </w:r>
      <w:r w:rsidR="00FD5210">
        <w:rPr>
          <w:rFonts w:ascii="Times New Roman" w:hAnsi="Times New Roman"/>
          <w:b/>
          <w:bCs/>
          <w:sz w:val="24"/>
          <w:szCs w:val="24"/>
        </w:rPr>
        <w:t>10</w:t>
      </w:r>
    </w:p>
    <w:p w14:paraId="63A3BD83" w14:textId="433794CF"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1 </w:t>
      </w:r>
      <w:r w:rsidR="00386371">
        <w:rPr>
          <w:rFonts w:ascii="Times New Roman" w:hAnsi="Times New Roman"/>
          <w:sz w:val="24"/>
          <w:szCs w:val="24"/>
        </w:rPr>
        <w:t>Consumer</w:t>
      </w:r>
      <w:r>
        <w:rPr>
          <w:rFonts w:ascii="Times New Roman" w:hAnsi="Times New Roman"/>
          <w:sz w:val="24"/>
          <w:szCs w:val="24"/>
        </w:rPr>
        <w:tab/>
      </w:r>
      <w:r w:rsidR="00FD5210">
        <w:rPr>
          <w:rFonts w:ascii="Times New Roman" w:hAnsi="Times New Roman"/>
          <w:b/>
          <w:bCs/>
          <w:sz w:val="24"/>
          <w:szCs w:val="24"/>
        </w:rPr>
        <w:t>10</w:t>
      </w:r>
    </w:p>
    <w:p w14:paraId="1BAA440D" w14:textId="1A4809B0" w:rsidR="00442AE8" w:rsidRPr="00F477D1" w:rsidRDefault="00442AE8" w:rsidP="00442AE8">
      <w:pPr>
        <w:pStyle w:val="TOC2"/>
        <w:tabs>
          <w:tab w:val="right" w:leader="dot" w:pos="9027"/>
        </w:tabs>
        <w:spacing w:line="276" w:lineRule="auto"/>
        <w:ind w:left="216"/>
        <w:rPr>
          <w:rFonts w:ascii="Times New Roman" w:hAnsi="Times New Roman"/>
          <w:b/>
          <w:bCs/>
          <w:sz w:val="24"/>
          <w:szCs w:val="24"/>
        </w:rPr>
      </w:pPr>
      <w:r>
        <w:rPr>
          <w:rFonts w:ascii="Times New Roman" w:hAnsi="Times New Roman"/>
          <w:sz w:val="24"/>
          <w:szCs w:val="24"/>
        </w:rPr>
        <w:t xml:space="preserve">2 </w:t>
      </w:r>
      <w:r w:rsidR="00386371">
        <w:rPr>
          <w:rFonts w:ascii="Times New Roman" w:hAnsi="Times New Roman"/>
          <w:sz w:val="24"/>
          <w:szCs w:val="24"/>
        </w:rPr>
        <w:t>Mess Owner</w:t>
      </w:r>
      <w:r>
        <w:rPr>
          <w:rFonts w:ascii="Times New Roman" w:hAnsi="Times New Roman"/>
          <w:sz w:val="24"/>
          <w:szCs w:val="24"/>
        </w:rPr>
        <w:tab/>
      </w:r>
      <w:r w:rsidR="00FD5210">
        <w:rPr>
          <w:rFonts w:ascii="Times New Roman" w:hAnsi="Times New Roman"/>
          <w:b/>
          <w:bCs/>
          <w:sz w:val="24"/>
          <w:szCs w:val="24"/>
        </w:rPr>
        <w:t>10</w:t>
      </w:r>
    </w:p>
    <w:p w14:paraId="6E016B0E" w14:textId="02190989" w:rsidR="000C2349" w:rsidRDefault="00442AE8" w:rsidP="000C2349">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3 </w:t>
      </w:r>
      <w:r w:rsidR="007404CA">
        <w:rPr>
          <w:rFonts w:ascii="Times New Roman" w:hAnsi="Times New Roman"/>
          <w:sz w:val="24"/>
          <w:szCs w:val="24"/>
        </w:rPr>
        <w:t>Login</w:t>
      </w:r>
      <w:r w:rsidR="000C2349">
        <w:rPr>
          <w:rFonts w:ascii="Times New Roman" w:hAnsi="Times New Roman"/>
          <w:sz w:val="24"/>
          <w:szCs w:val="24"/>
        </w:rPr>
        <w:t>……………………………………………………………………………</w:t>
      </w:r>
      <w:r w:rsidR="00F83C57">
        <w:rPr>
          <w:rFonts w:ascii="Times New Roman" w:hAnsi="Times New Roman"/>
          <w:sz w:val="24"/>
          <w:szCs w:val="24"/>
        </w:rPr>
        <w:t xml:space="preserve">………  </w:t>
      </w:r>
      <w:r w:rsidR="00F83C57" w:rsidRPr="00F83C57">
        <w:rPr>
          <w:rFonts w:ascii="Times New Roman" w:hAnsi="Times New Roman"/>
          <w:b/>
          <w:sz w:val="24"/>
          <w:szCs w:val="24"/>
        </w:rPr>
        <w:t>1</w:t>
      </w:r>
      <w:r w:rsidR="00FD5210">
        <w:rPr>
          <w:rFonts w:ascii="Times New Roman" w:hAnsi="Times New Roman"/>
          <w:b/>
          <w:bCs/>
          <w:sz w:val="24"/>
          <w:szCs w:val="24"/>
        </w:rPr>
        <w:t>0</w:t>
      </w:r>
    </w:p>
    <w:p w14:paraId="4774EB1A" w14:textId="21471B46" w:rsidR="00442AE8" w:rsidRDefault="000C2349" w:rsidP="000C2349">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4</w:t>
      </w:r>
      <w:r w:rsidR="00FD5210">
        <w:rPr>
          <w:rFonts w:ascii="Times New Roman" w:hAnsi="Times New Roman"/>
          <w:sz w:val="24"/>
          <w:szCs w:val="24"/>
        </w:rPr>
        <w:t xml:space="preserve"> </w:t>
      </w:r>
      <w:r w:rsidR="00302D12">
        <w:rPr>
          <w:rFonts w:ascii="Times New Roman" w:hAnsi="Times New Roman"/>
          <w:sz w:val="24"/>
          <w:szCs w:val="24"/>
        </w:rPr>
        <w:t>Mess</w:t>
      </w:r>
      <w:r w:rsidR="00442AE8">
        <w:rPr>
          <w:rFonts w:ascii="Times New Roman" w:hAnsi="Times New Roman"/>
          <w:sz w:val="24"/>
          <w:szCs w:val="24"/>
        </w:rPr>
        <w:tab/>
      </w:r>
      <w:r w:rsidR="00FD5210">
        <w:rPr>
          <w:rFonts w:ascii="Times New Roman" w:hAnsi="Times New Roman"/>
          <w:b/>
          <w:bCs/>
          <w:sz w:val="24"/>
          <w:szCs w:val="24"/>
        </w:rPr>
        <w:t>11</w:t>
      </w:r>
    </w:p>
    <w:p w14:paraId="6B6C1763" w14:textId="0646173A" w:rsidR="00442AE8" w:rsidRDefault="005B6B59"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5</w:t>
      </w:r>
      <w:r w:rsidR="00FD5210">
        <w:rPr>
          <w:rFonts w:ascii="Times New Roman" w:hAnsi="Times New Roman"/>
          <w:sz w:val="24"/>
          <w:szCs w:val="24"/>
        </w:rPr>
        <w:t xml:space="preserve"> </w:t>
      </w:r>
      <w:r w:rsidR="00302D12">
        <w:rPr>
          <w:rFonts w:ascii="Times New Roman" w:hAnsi="Times New Roman"/>
          <w:sz w:val="24"/>
          <w:szCs w:val="24"/>
        </w:rPr>
        <w:t>Veg Menu</w:t>
      </w:r>
      <w:r w:rsidR="00442AE8">
        <w:rPr>
          <w:rFonts w:ascii="Times New Roman" w:hAnsi="Times New Roman"/>
          <w:sz w:val="24"/>
          <w:szCs w:val="24"/>
        </w:rPr>
        <w:tab/>
      </w:r>
      <w:r w:rsidR="00FD5210">
        <w:rPr>
          <w:rFonts w:ascii="Times New Roman" w:hAnsi="Times New Roman"/>
          <w:b/>
          <w:bCs/>
          <w:sz w:val="24"/>
          <w:szCs w:val="24"/>
        </w:rPr>
        <w:t>11</w:t>
      </w:r>
    </w:p>
    <w:p w14:paraId="2CCA3417" w14:textId="335FFC22" w:rsidR="00442AE8" w:rsidRDefault="005B6B59" w:rsidP="00442AE8">
      <w:pPr>
        <w:pStyle w:val="TOC2"/>
        <w:tabs>
          <w:tab w:val="right" w:leader="dot" w:pos="9027"/>
        </w:tabs>
        <w:spacing w:line="276" w:lineRule="auto"/>
        <w:ind w:left="216"/>
        <w:rPr>
          <w:rFonts w:ascii="Times New Roman" w:hAnsi="Times New Roman"/>
          <w:b/>
          <w:bCs/>
          <w:sz w:val="24"/>
          <w:szCs w:val="24"/>
        </w:rPr>
      </w:pPr>
      <w:r>
        <w:rPr>
          <w:rFonts w:ascii="Times New Roman" w:hAnsi="Times New Roman"/>
          <w:sz w:val="24"/>
          <w:szCs w:val="24"/>
        </w:rPr>
        <w:t>6</w:t>
      </w:r>
      <w:r w:rsidR="00FD5210">
        <w:rPr>
          <w:rFonts w:ascii="Times New Roman" w:hAnsi="Times New Roman"/>
          <w:sz w:val="24"/>
          <w:szCs w:val="24"/>
        </w:rPr>
        <w:t xml:space="preserve"> </w:t>
      </w:r>
      <w:proofErr w:type="gramStart"/>
      <w:r w:rsidR="00302D12">
        <w:rPr>
          <w:rFonts w:ascii="Times New Roman" w:hAnsi="Times New Roman"/>
          <w:sz w:val="24"/>
          <w:szCs w:val="24"/>
        </w:rPr>
        <w:t>Non Veg</w:t>
      </w:r>
      <w:proofErr w:type="gramEnd"/>
      <w:r w:rsidR="00302D12">
        <w:rPr>
          <w:rFonts w:ascii="Times New Roman" w:hAnsi="Times New Roman"/>
          <w:sz w:val="24"/>
          <w:szCs w:val="24"/>
        </w:rPr>
        <w:t xml:space="preserve"> Menu</w:t>
      </w:r>
      <w:r w:rsidR="00442AE8">
        <w:rPr>
          <w:rFonts w:ascii="Times New Roman" w:hAnsi="Times New Roman"/>
          <w:sz w:val="24"/>
          <w:szCs w:val="24"/>
        </w:rPr>
        <w:tab/>
      </w:r>
      <w:r w:rsidR="00FD5210">
        <w:rPr>
          <w:rFonts w:ascii="Times New Roman" w:hAnsi="Times New Roman"/>
          <w:b/>
          <w:bCs/>
          <w:sz w:val="24"/>
          <w:szCs w:val="24"/>
        </w:rPr>
        <w:t>1</w:t>
      </w:r>
      <w:r w:rsidR="00302D12">
        <w:rPr>
          <w:rFonts w:ascii="Times New Roman" w:hAnsi="Times New Roman"/>
          <w:b/>
          <w:bCs/>
          <w:sz w:val="24"/>
          <w:szCs w:val="24"/>
        </w:rPr>
        <w:t>2</w:t>
      </w:r>
    </w:p>
    <w:p w14:paraId="3BB6EDE7" w14:textId="612D60F6" w:rsidR="007404CA" w:rsidRDefault="00302D12" w:rsidP="00302D12">
      <w:pPr>
        <w:pStyle w:val="TOC2"/>
        <w:tabs>
          <w:tab w:val="right" w:leader="dot" w:pos="9027"/>
        </w:tabs>
        <w:spacing w:line="276" w:lineRule="auto"/>
        <w:ind w:left="216"/>
        <w:rPr>
          <w:rFonts w:ascii="Times New Roman" w:hAnsi="Times New Roman"/>
          <w:b/>
          <w:bCs/>
          <w:sz w:val="24"/>
          <w:szCs w:val="24"/>
        </w:rPr>
      </w:pPr>
      <w:r>
        <w:rPr>
          <w:rFonts w:ascii="Times New Roman" w:hAnsi="Times New Roman"/>
          <w:sz w:val="24"/>
          <w:szCs w:val="24"/>
        </w:rPr>
        <w:t>7</w:t>
      </w:r>
      <w:r>
        <w:rPr>
          <w:rFonts w:ascii="Times New Roman" w:hAnsi="Times New Roman"/>
          <w:sz w:val="24"/>
          <w:szCs w:val="24"/>
        </w:rPr>
        <w:t xml:space="preserve"> </w:t>
      </w:r>
      <w:r>
        <w:rPr>
          <w:rFonts w:ascii="Times New Roman" w:hAnsi="Times New Roman"/>
          <w:sz w:val="24"/>
          <w:szCs w:val="24"/>
        </w:rPr>
        <w:t>Review</w:t>
      </w:r>
      <w:r>
        <w:rPr>
          <w:rFonts w:ascii="Times New Roman" w:hAnsi="Times New Roman"/>
          <w:sz w:val="24"/>
          <w:szCs w:val="24"/>
        </w:rPr>
        <w:tab/>
      </w:r>
      <w:r>
        <w:rPr>
          <w:rFonts w:ascii="Times New Roman" w:hAnsi="Times New Roman"/>
          <w:b/>
          <w:bCs/>
          <w:sz w:val="24"/>
          <w:szCs w:val="24"/>
        </w:rPr>
        <w:t>12</w:t>
      </w:r>
    </w:p>
    <w:p w14:paraId="24ED9EC7" w14:textId="77777777" w:rsidR="00302D12" w:rsidRPr="00302D12" w:rsidRDefault="00302D12" w:rsidP="00302D12">
      <w:pPr>
        <w:rPr>
          <w:lang w:bidi="ar-SA"/>
        </w:rPr>
      </w:pPr>
    </w:p>
    <w:p w14:paraId="73D19147" w14:textId="74B80C3C" w:rsidR="008C1592" w:rsidRPr="008C1592" w:rsidRDefault="008C1592" w:rsidP="008C1592">
      <w:pPr>
        <w:spacing w:line="360" w:lineRule="auto"/>
        <w:rPr>
          <w:b/>
          <w:bCs/>
          <w:lang w:bidi="ar-SA"/>
        </w:rPr>
      </w:pPr>
      <w:r w:rsidRPr="008C1592">
        <w:rPr>
          <w:b/>
          <w:bCs/>
          <w:lang w:bidi="ar-SA"/>
        </w:rPr>
        <w:t>7.</w:t>
      </w:r>
      <w:r w:rsidR="00F83C57">
        <w:rPr>
          <w:b/>
          <w:bCs/>
          <w:lang w:bidi="ar-SA"/>
        </w:rPr>
        <w:t xml:space="preserve"> </w:t>
      </w:r>
      <w:r w:rsidRPr="008C1592">
        <w:rPr>
          <w:b/>
          <w:bCs/>
          <w:lang w:bidi="ar-SA"/>
        </w:rPr>
        <w:t>E-R Diagram………………………………………………………………………………………</w:t>
      </w:r>
      <w:r w:rsidR="00FD5210">
        <w:rPr>
          <w:b/>
          <w:bCs/>
          <w:lang w:bidi="ar-SA"/>
        </w:rPr>
        <w:t>1</w:t>
      </w:r>
      <w:r w:rsidR="00302D12">
        <w:rPr>
          <w:b/>
          <w:bCs/>
          <w:lang w:bidi="ar-SA"/>
        </w:rPr>
        <w:t>3</w:t>
      </w:r>
    </w:p>
    <w:p w14:paraId="49BF533E" w14:textId="2B9AAC19" w:rsidR="00442AE8" w:rsidRDefault="008C1592" w:rsidP="008C1592">
      <w:pPr>
        <w:pStyle w:val="TOC1"/>
        <w:tabs>
          <w:tab w:val="right" w:leader="dot" w:pos="9027"/>
        </w:tabs>
        <w:spacing w:line="360" w:lineRule="auto"/>
        <w:rPr>
          <w:rFonts w:ascii="Times New Roman" w:hAnsi="Times New Roman"/>
          <w:sz w:val="24"/>
          <w:szCs w:val="24"/>
        </w:rPr>
      </w:pPr>
      <w:r>
        <w:rPr>
          <w:rFonts w:ascii="Times New Roman" w:hAnsi="Times New Roman"/>
          <w:b/>
          <w:bCs/>
          <w:sz w:val="24"/>
          <w:szCs w:val="24"/>
        </w:rPr>
        <w:t>8</w:t>
      </w:r>
      <w:r w:rsidR="00442AE8">
        <w:rPr>
          <w:rFonts w:ascii="Times New Roman" w:hAnsi="Times New Roman"/>
          <w:b/>
          <w:bCs/>
          <w:sz w:val="24"/>
          <w:szCs w:val="24"/>
        </w:rPr>
        <w:t>. Snapshots</w:t>
      </w:r>
      <w:r w:rsidR="00442AE8">
        <w:rPr>
          <w:rFonts w:ascii="Times New Roman" w:hAnsi="Times New Roman"/>
          <w:b/>
          <w:bCs/>
          <w:sz w:val="24"/>
          <w:szCs w:val="24"/>
        </w:rPr>
        <w:tab/>
      </w:r>
      <w:r w:rsidR="00FD5210">
        <w:rPr>
          <w:rFonts w:ascii="Times New Roman" w:hAnsi="Times New Roman"/>
          <w:b/>
          <w:bCs/>
          <w:sz w:val="24"/>
          <w:szCs w:val="24"/>
        </w:rPr>
        <w:t>1</w:t>
      </w:r>
      <w:r w:rsidR="00302D12">
        <w:rPr>
          <w:rFonts w:ascii="Times New Roman" w:hAnsi="Times New Roman"/>
          <w:b/>
          <w:bCs/>
          <w:sz w:val="24"/>
          <w:szCs w:val="24"/>
        </w:rPr>
        <w:t>4</w:t>
      </w:r>
    </w:p>
    <w:p w14:paraId="4BE95481" w14:textId="71B005B2" w:rsidR="00442AE8" w:rsidRDefault="00F83C57" w:rsidP="00442AE8">
      <w:pPr>
        <w:pStyle w:val="TOC1"/>
        <w:tabs>
          <w:tab w:val="right" w:leader="dot" w:pos="9027"/>
        </w:tabs>
        <w:spacing w:line="276" w:lineRule="auto"/>
        <w:rPr>
          <w:rFonts w:ascii="Times New Roman" w:hAnsi="Times New Roman"/>
          <w:sz w:val="24"/>
          <w:szCs w:val="24"/>
        </w:rPr>
      </w:pPr>
      <w:r>
        <w:rPr>
          <w:rFonts w:ascii="Times New Roman" w:hAnsi="Times New Roman"/>
          <w:b/>
          <w:bCs/>
          <w:sz w:val="24"/>
          <w:szCs w:val="24"/>
        </w:rPr>
        <w:t>9</w:t>
      </w:r>
      <w:r w:rsidR="00442AE8">
        <w:rPr>
          <w:rFonts w:ascii="Times New Roman" w:hAnsi="Times New Roman"/>
          <w:b/>
          <w:bCs/>
          <w:sz w:val="24"/>
          <w:szCs w:val="24"/>
        </w:rPr>
        <w:t>. Conclusion</w:t>
      </w:r>
      <w:r w:rsidR="00442AE8">
        <w:rPr>
          <w:rFonts w:ascii="Times New Roman" w:hAnsi="Times New Roman"/>
          <w:b/>
          <w:bCs/>
          <w:sz w:val="24"/>
          <w:szCs w:val="24"/>
        </w:rPr>
        <w:tab/>
      </w:r>
      <w:r w:rsidR="00FD5210">
        <w:rPr>
          <w:rFonts w:ascii="Times New Roman" w:hAnsi="Times New Roman"/>
          <w:b/>
          <w:bCs/>
          <w:sz w:val="24"/>
          <w:szCs w:val="24"/>
        </w:rPr>
        <w:t>25</w:t>
      </w:r>
    </w:p>
    <w:p w14:paraId="515BB0AE" w14:textId="77777777" w:rsidR="00442AE8" w:rsidRDefault="00442AE8" w:rsidP="00442AE8">
      <w:pPr>
        <w:rPr>
          <w:sz w:val="20"/>
          <w:szCs w:val="20"/>
        </w:rPr>
      </w:pPr>
    </w:p>
    <w:p w14:paraId="4595D88E" w14:textId="77777777" w:rsidR="00442AE8" w:rsidRDefault="00442AE8" w:rsidP="00442AE8"/>
    <w:p w14:paraId="20A19528" w14:textId="77777777" w:rsidR="00442AE8" w:rsidRDefault="00442AE8" w:rsidP="00442AE8"/>
    <w:p w14:paraId="71E3E3A3" w14:textId="77777777" w:rsidR="00442AE8" w:rsidRDefault="00442AE8" w:rsidP="00442AE8"/>
    <w:p w14:paraId="4EA0E8B0" w14:textId="77777777" w:rsidR="00442AE8" w:rsidRDefault="00442AE8" w:rsidP="00442AE8"/>
    <w:p w14:paraId="0E0B872D" w14:textId="77777777" w:rsidR="00442AE8" w:rsidRDefault="00442AE8" w:rsidP="00442AE8"/>
    <w:p w14:paraId="6B4D77A7" w14:textId="77777777" w:rsidR="00442AE8" w:rsidRDefault="00442AE8" w:rsidP="00442AE8"/>
    <w:p w14:paraId="15F42540" w14:textId="77777777" w:rsidR="00442AE8" w:rsidRDefault="00442AE8" w:rsidP="00442AE8"/>
    <w:p w14:paraId="5245CB29" w14:textId="77777777" w:rsidR="00442AE8" w:rsidRDefault="00442AE8" w:rsidP="00442AE8"/>
    <w:p w14:paraId="5A8FC59A" w14:textId="77777777" w:rsidR="00442AE8" w:rsidRDefault="00442AE8" w:rsidP="00442AE8">
      <w:pPr>
        <w:adjustRightInd w:val="0"/>
        <w:spacing w:line="360" w:lineRule="auto"/>
        <w:jc w:val="center"/>
        <w:rPr>
          <w:b/>
          <w:sz w:val="28"/>
          <w:u w:val="single"/>
        </w:rPr>
      </w:pPr>
      <w:r>
        <w:rPr>
          <w:b/>
          <w:sz w:val="28"/>
          <w:u w:val="single"/>
        </w:rPr>
        <w:t>List of Figures</w:t>
      </w:r>
    </w:p>
    <w:p w14:paraId="589C7963" w14:textId="77777777" w:rsidR="00442AE8" w:rsidRDefault="00442AE8" w:rsidP="00442AE8">
      <w:pPr>
        <w:adjustRightInd w:val="0"/>
        <w:spacing w:line="360" w:lineRule="auto"/>
        <w:jc w:val="center"/>
        <w:rPr>
          <w:b/>
          <w:sz w:val="28"/>
          <w:u w:val="single"/>
        </w:rPr>
      </w:pPr>
    </w:p>
    <w:p w14:paraId="05E9C002" w14:textId="69B1D3AD" w:rsidR="00442AE8" w:rsidRDefault="00FD5210" w:rsidP="00442AE8">
      <w:pPr>
        <w:pStyle w:val="TOC2"/>
        <w:tabs>
          <w:tab w:val="right" w:leader="dot" w:pos="9027"/>
        </w:tabs>
        <w:ind w:left="216"/>
        <w:rPr>
          <w:rFonts w:ascii="Times New Roman" w:hAnsi="Times New Roman"/>
          <w:b/>
          <w:bCs/>
          <w:sz w:val="24"/>
          <w:szCs w:val="24"/>
        </w:rPr>
      </w:pPr>
      <w:r>
        <w:rPr>
          <w:rFonts w:ascii="Times New Roman" w:hAnsi="Times New Roman"/>
          <w:b/>
          <w:bCs/>
          <w:sz w:val="24"/>
          <w:szCs w:val="24"/>
        </w:rPr>
        <w:t>Use Case Diagrams</w:t>
      </w:r>
      <w:r>
        <w:rPr>
          <w:rFonts w:ascii="Times New Roman" w:hAnsi="Times New Roman"/>
          <w:b/>
          <w:bCs/>
          <w:sz w:val="24"/>
          <w:szCs w:val="24"/>
        </w:rPr>
        <w:tab/>
      </w:r>
      <w:r w:rsidR="00442AE8">
        <w:rPr>
          <w:rFonts w:ascii="Times New Roman" w:hAnsi="Times New Roman"/>
          <w:b/>
          <w:bCs/>
          <w:sz w:val="24"/>
          <w:szCs w:val="24"/>
        </w:rPr>
        <w:t>7</w:t>
      </w:r>
    </w:p>
    <w:p w14:paraId="7377B58F" w14:textId="08651657"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Fig 1 Admin</w:t>
      </w:r>
      <w:r>
        <w:rPr>
          <w:rFonts w:ascii="Times New Roman" w:hAnsi="Times New Roman"/>
          <w:sz w:val="24"/>
          <w:szCs w:val="24"/>
        </w:rPr>
        <w:tab/>
      </w:r>
      <w:r w:rsidR="00FD5210">
        <w:rPr>
          <w:rFonts w:ascii="Times New Roman" w:hAnsi="Times New Roman"/>
          <w:sz w:val="24"/>
          <w:szCs w:val="24"/>
        </w:rPr>
        <w:t>7</w:t>
      </w:r>
    </w:p>
    <w:p w14:paraId="527D2EED" w14:textId="38B1C04A"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Fig 2 </w:t>
      </w:r>
      <w:r w:rsidR="00386371">
        <w:rPr>
          <w:rFonts w:ascii="Times New Roman" w:hAnsi="Times New Roman"/>
          <w:sz w:val="24"/>
          <w:szCs w:val="24"/>
        </w:rPr>
        <w:t>Consumer</w:t>
      </w:r>
      <w:r>
        <w:rPr>
          <w:rFonts w:ascii="Times New Roman" w:hAnsi="Times New Roman"/>
          <w:sz w:val="24"/>
          <w:szCs w:val="24"/>
        </w:rPr>
        <w:tab/>
      </w:r>
      <w:r w:rsidR="00FD5210">
        <w:rPr>
          <w:rFonts w:ascii="Times New Roman" w:hAnsi="Times New Roman"/>
          <w:sz w:val="24"/>
          <w:szCs w:val="24"/>
        </w:rPr>
        <w:t>8</w:t>
      </w:r>
    </w:p>
    <w:p w14:paraId="277E1D3B" w14:textId="50628901"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Fig 3 </w:t>
      </w:r>
      <w:r w:rsidR="00386371">
        <w:rPr>
          <w:rFonts w:ascii="Times New Roman" w:hAnsi="Times New Roman"/>
          <w:sz w:val="24"/>
          <w:szCs w:val="24"/>
        </w:rPr>
        <w:t>Mess Owner</w:t>
      </w:r>
      <w:r>
        <w:rPr>
          <w:rFonts w:ascii="Times New Roman" w:hAnsi="Times New Roman"/>
          <w:sz w:val="24"/>
          <w:szCs w:val="24"/>
        </w:rPr>
        <w:tab/>
      </w:r>
      <w:r w:rsidR="00FD5210">
        <w:rPr>
          <w:rFonts w:ascii="Times New Roman" w:hAnsi="Times New Roman"/>
          <w:sz w:val="24"/>
          <w:szCs w:val="24"/>
        </w:rPr>
        <w:t>9</w:t>
      </w:r>
    </w:p>
    <w:p w14:paraId="2C341FD3" w14:textId="4D638E8A" w:rsidR="00442AE8" w:rsidRDefault="00442AE8" w:rsidP="00442AE8">
      <w:pPr>
        <w:pStyle w:val="TOC2"/>
        <w:tabs>
          <w:tab w:val="right" w:leader="dot" w:pos="9027"/>
        </w:tabs>
        <w:ind w:left="216"/>
        <w:rPr>
          <w:rFonts w:ascii="Times New Roman" w:hAnsi="Times New Roman"/>
          <w:sz w:val="24"/>
          <w:szCs w:val="24"/>
        </w:rPr>
      </w:pPr>
      <w:r>
        <w:rPr>
          <w:rFonts w:ascii="Times New Roman" w:hAnsi="Times New Roman"/>
          <w:sz w:val="24"/>
          <w:szCs w:val="24"/>
        </w:rPr>
        <w:t xml:space="preserve">Fig 4 </w:t>
      </w:r>
      <w:r w:rsidR="00F477D1">
        <w:rPr>
          <w:rFonts w:ascii="Times New Roman" w:hAnsi="Times New Roman"/>
          <w:sz w:val="24"/>
          <w:szCs w:val="24"/>
        </w:rPr>
        <w:t>ER Diagram</w:t>
      </w:r>
      <w:r>
        <w:rPr>
          <w:rFonts w:ascii="Times New Roman" w:hAnsi="Times New Roman"/>
          <w:sz w:val="24"/>
          <w:szCs w:val="24"/>
        </w:rPr>
        <w:tab/>
      </w:r>
      <w:r w:rsidR="00FD5210">
        <w:rPr>
          <w:rFonts w:ascii="Times New Roman" w:hAnsi="Times New Roman"/>
          <w:sz w:val="24"/>
          <w:szCs w:val="24"/>
        </w:rPr>
        <w:t>12</w:t>
      </w:r>
    </w:p>
    <w:p w14:paraId="66B5AEC0" w14:textId="77777777" w:rsidR="001F55F9" w:rsidRDefault="001F55F9">
      <w:pPr>
        <w:pStyle w:val="BodyText"/>
        <w:spacing w:before="7"/>
        <w:rPr>
          <w:b/>
          <w:sz w:val="20"/>
        </w:rPr>
      </w:pPr>
    </w:p>
    <w:p w14:paraId="62FDF86E" w14:textId="77777777" w:rsidR="001F55F9" w:rsidRDefault="001F55F9">
      <w:pPr>
        <w:rPr>
          <w:sz w:val="24"/>
        </w:rPr>
        <w:sectPr w:rsidR="001F55F9" w:rsidSect="0075161A">
          <w:footerReference w:type="default" r:id="rId12"/>
          <w:pgSz w:w="11900" w:h="16840"/>
          <w:pgMar w:top="1320" w:right="1020" w:bottom="1220" w:left="1340" w:header="720" w:footer="1034" w:gutter="0"/>
          <w:pgBorders w:offsetFrom="page">
            <w:top w:val="single" w:sz="4" w:space="24" w:color="C4BC96" w:themeColor="background2" w:themeShade="BF"/>
            <w:left w:val="single" w:sz="4" w:space="24" w:color="C4BC96" w:themeColor="background2" w:themeShade="BF"/>
            <w:bottom w:val="single" w:sz="4" w:space="24" w:color="C4BC96" w:themeColor="background2" w:themeShade="BF"/>
            <w:right w:val="single" w:sz="4" w:space="24" w:color="C4BC96" w:themeColor="background2" w:themeShade="BF"/>
          </w:pgBorders>
          <w:cols w:space="720"/>
        </w:sectPr>
      </w:pPr>
    </w:p>
    <w:p w14:paraId="44307764" w14:textId="77777777" w:rsidR="001F55F9" w:rsidRDefault="001F55F9">
      <w:pPr>
        <w:pStyle w:val="BodyText"/>
        <w:spacing w:before="8"/>
        <w:rPr>
          <w:b/>
          <w:sz w:val="20"/>
        </w:rPr>
      </w:pPr>
    </w:p>
    <w:p w14:paraId="12611298" w14:textId="77777777" w:rsidR="001F55F9" w:rsidRDefault="00442AE8">
      <w:pPr>
        <w:pStyle w:val="ListParagraph"/>
        <w:numPr>
          <w:ilvl w:val="0"/>
          <w:numId w:val="1"/>
        </w:numPr>
        <w:tabs>
          <w:tab w:val="left" w:pos="539"/>
          <w:tab w:val="left" w:pos="540"/>
        </w:tabs>
        <w:spacing w:before="88"/>
        <w:rPr>
          <w:b/>
          <w:sz w:val="28"/>
        </w:rPr>
      </w:pPr>
      <w:bookmarkStart w:id="1" w:name="1._Introduction:"/>
      <w:bookmarkEnd w:id="1"/>
      <w:r>
        <w:rPr>
          <w:b/>
          <w:sz w:val="28"/>
        </w:rPr>
        <w:t>Introduction:</w:t>
      </w:r>
    </w:p>
    <w:p w14:paraId="31130DD6" w14:textId="77777777" w:rsidR="001F55F9" w:rsidRDefault="001F55F9">
      <w:pPr>
        <w:pStyle w:val="ListParagraph"/>
        <w:tabs>
          <w:tab w:val="left" w:pos="539"/>
          <w:tab w:val="left" w:pos="540"/>
        </w:tabs>
        <w:spacing w:before="88"/>
        <w:ind w:left="0" w:firstLine="0"/>
        <w:rPr>
          <w:b/>
          <w:sz w:val="28"/>
        </w:rPr>
      </w:pPr>
    </w:p>
    <w:p w14:paraId="4306A28F" w14:textId="30A7606C" w:rsidR="001F55F9" w:rsidRPr="00EC50EC" w:rsidRDefault="00442AE8" w:rsidP="007552A5">
      <w:pPr>
        <w:pStyle w:val="ListParagraph"/>
        <w:numPr>
          <w:ilvl w:val="1"/>
          <w:numId w:val="1"/>
        </w:numPr>
        <w:tabs>
          <w:tab w:val="left" w:pos="1046"/>
        </w:tabs>
        <w:spacing w:before="59"/>
        <w:jc w:val="both"/>
        <w:rPr>
          <w:b/>
          <w:sz w:val="26"/>
        </w:rPr>
      </w:pPr>
      <w:bookmarkStart w:id="2" w:name="2._Architecture:"/>
      <w:bookmarkEnd w:id="2"/>
      <w:r w:rsidRPr="007552A5">
        <w:rPr>
          <w:b/>
          <w:sz w:val="24"/>
        </w:rPr>
        <w:t>Document</w:t>
      </w:r>
      <w:r w:rsidR="007A238F">
        <w:rPr>
          <w:b/>
          <w:sz w:val="24"/>
        </w:rPr>
        <w:t xml:space="preserve"> </w:t>
      </w:r>
      <w:r w:rsidRPr="007552A5">
        <w:rPr>
          <w:b/>
          <w:sz w:val="24"/>
        </w:rPr>
        <w:t>Purpose:</w:t>
      </w:r>
    </w:p>
    <w:p w14:paraId="202ADC7D" w14:textId="77777777" w:rsidR="00EC50EC" w:rsidRPr="007552A5" w:rsidRDefault="00EC50EC" w:rsidP="00EC50EC">
      <w:pPr>
        <w:pStyle w:val="ListParagraph"/>
        <w:tabs>
          <w:tab w:val="left" w:pos="1046"/>
        </w:tabs>
        <w:spacing w:before="59"/>
        <w:ind w:left="1046" w:firstLine="0"/>
        <w:jc w:val="both"/>
        <w:rPr>
          <w:b/>
          <w:sz w:val="26"/>
        </w:rPr>
      </w:pPr>
    </w:p>
    <w:p w14:paraId="0C03CBCD" w14:textId="57BC6893" w:rsidR="00EC50EC" w:rsidRPr="00EC50EC" w:rsidRDefault="00EC50EC" w:rsidP="00EC50EC">
      <w:pPr>
        <w:widowControl/>
        <w:adjustRightInd w:val="0"/>
        <w:spacing w:line="360" w:lineRule="auto"/>
        <w:ind w:left="630"/>
        <w:jc w:val="both"/>
        <w:rPr>
          <w:sz w:val="24"/>
          <w:szCs w:val="24"/>
        </w:rPr>
      </w:pPr>
      <w:r w:rsidRPr="00EC50EC">
        <w:rPr>
          <w:sz w:val="24"/>
          <w:szCs w:val="24"/>
        </w:rPr>
        <w:t>This document explains the system requirements and scope for dev</w:t>
      </w:r>
      <w:r w:rsidR="00093395">
        <w:rPr>
          <w:sz w:val="24"/>
          <w:szCs w:val="24"/>
        </w:rPr>
        <w:t>eloping Online Mess</w:t>
      </w:r>
      <w:r w:rsidR="0063140F">
        <w:rPr>
          <w:sz w:val="24"/>
          <w:szCs w:val="24"/>
        </w:rPr>
        <w:t xml:space="preserve"> Service</w:t>
      </w:r>
      <w:r w:rsidRPr="00EC50EC">
        <w:rPr>
          <w:sz w:val="24"/>
          <w:szCs w:val="24"/>
        </w:rPr>
        <w:t xml:space="preserve"> System</w:t>
      </w:r>
      <w:r>
        <w:rPr>
          <w:sz w:val="24"/>
          <w:szCs w:val="24"/>
        </w:rPr>
        <w:t>.</w:t>
      </w:r>
    </w:p>
    <w:p w14:paraId="1D2578C7" w14:textId="62BFF510" w:rsidR="00EC50EC" w:rsidRPr="00EC50EC" w:rsidRDefault="0063140F" w:rsidP="0063140F">
      <w:pPr>
        <w:widowControl/>
        <w:adjustRightInd w:val="0"/>
        <w:spacing w:line="360" w:lineRule="auto"/>
        <w:ind w:left="630"/>
        <w:jc w:val="both"/>
        <w:rPr>
          <w:sz w:val="24"/>
          <w:szCs w:val="24"/>
        </w:rPr>
      </w:pPr>
      <w:r>
        <w:rPr>
          <w:sz w:val="24"/>
          <w:szCs w:val="24"/>
        </w:rPr>
        <w:t xml:space="preserve">Online Mess Service </w:t>
      </w:r>
      <w:r w:rsidR="00EC50EC" w:rsidRPr="00EC50EC">
        <w:rPr>
          <w:sz w:val="24"/>
          <w:szCs w:val="24"/>
        </w:rPr>
        <w:t xml:space="preserve">System </w:t>
      </w:r>
      <w:r w:rsidR="00EC50EC" w:rsidRPr="00EC50EC">
        <w:rPr>
          <w:rFonts w:hint="eastAsia"/>
          <w:sz w:val="24"/>
          <w:szCs w:val="24"/>
        </w:rPr>
        <w:t xml:space="preserve">could divide the </w:t>
      </w:r>
      <w:r>
        <w:rPr>
          <w:sz w:val="24"/>
          <w:szCs w:val="24"/>
        </w:rPr>
        <w:t>three</w:t>
      </w:r>
      <w:r>
        <w:rPr>
          <w:rFonts w:hint="eastAsia"/>
          <w:sz w:val="24"/>
          <w:szCs w:val="24"/>
        </w:rPr>
        <w:t xml:space="preserve"> main parts</w:t>
      </w:r>
      <w:r>
        <w:rPr>
          <w:sz w:val="24"/>
          <w:szCs w:val="24"/>
        </w:rPr>
        <w:t xml:space="preserve"> i.e.</w:t>
      </w:r>
      <w:r w:rsidR="00EC50EC" w:rsidRPr="00EC50EC">
        <w:rPr>
          <w:rFonts w:hint="eastAsia"/>
          <w:sz w:val="24"/>
          <w:szCs w:val="24"/>
        </w:rPr>
        <w:t xml:space="preserve"> </w:t>
      </w:r>
      <w:r>
        <w:rPr>
          <w:sz w:val="24"/>
          <w:szCs w:val="24"/>
        </w:rPr>
        <w:t>Consumer</w:t>
      </w:r>
      <w:r w:rsidR="00EC50EC" w:rsidRPr="00EC50EC">
        <w:rPr>
          <w:rFonts w:hint="eastAsia"/>
          <w:sz w:val="24"/>
          <w:szCs w:val="24"/>
        </w:rPr>
        <w:t xml:space="preserve"> </w:t>
      </w:r>
      <w:r>
        <w:rPr>
          <w:sz w:val="24"/>
          <w:szCs w:val="24"/>
        </w:rPr>
        <w:t>pa</w:t>
      </w:r>
      <w:r w:rsidR="00386371">
        <w:rPr>
          <w:sz w:val="24"/>
          <w:szCs w:val="24"/>
        </w:rPr>
        <w:t>rt, Mess Owner</w:t>
      </w:r>
      <w:r>
        <w:rPr>
          <w:sz w:val="24"/>
          <w:szCs w:val="24"/>
        </w:rPr>
        <w:t xml:space="preserve"> part and </w:t>
      </w:r>
      <w:r w:rsidR="00EC50EC" w:rsidRPr="00EC50EC">
        <w:rPr>
          <w:rFonts w:hint="eastAsia"/>
          <w:sz w:val="24"/>
          <w:szCs w:val="24"/>
        </w:rPr>
        <w:t>Admin part.</w:t>
      </w:r>
      <w:bookmarkStart w:id="3" w:name="_Toc97631733"/>
      <w:bookmarkEnd w:id="3"/>
    </w:p>
    <w:p w14:paraId="1FA56530" w14:textId="77777777" w:rsidR="001F55F9" w:rsidRDefault="001F55F9">
      <w:pPr>
        <w:pStyle w:val="BodyText"/>
        <w:rPr>
          <w:sz w:val="26"/>
        </w:rPr>
      </w:pPr>
    </w:p>
    <w:p w14:paraId="2727A833" w14:textId="77777777" w:rsidR="001F55F9" w:rsidRDefault="001F55F9">
      <w:pPr>
        <w:pStyle w:val="BodyText"/>
        <w:spacing w:before="5"/>
        <w:rPr>
          <w:sz w:val="20"/>
        </w:rPr>
      </w:pPr>
    </w:p>
    <w:p w14:paraId="376C6420" w14:textId="77777777" w:rsidR="001F55F9" w:rsidRDefault="00442AE8">
      <w:pPr>
        <w:pStyle w:val="Heading2"/>
        <w:numPr>
          <w:ilvl w:val="1"/>
          <w:numId w:val="1"/>
        </w:numPr>
        <w:tabs>
          <w:tab w:val="left" w:pos="1046"/>
        </w:tabs>
        <w:jc w:val="both"/>
      </w:pPr>
      <w:r>
        <w:t>Project Background:</w:t>
      </w:r>
    </w:p>
    <w:p w14:paraId="5449F0EC" w14:textId="77777777" w:rsidR="007552A5" w:rsidRPr="00EF0159" w:rsidRDefault="007552A5" w:rsidP="007552A5">
      <w:pPr>
        <w:rPr>
          <w:sz w:val="24"/>
          <w:szCs w:val="24"/>
        </w:rPr>
      </w:pPr>
    </w:p>
    <w:p w14:paraId="3E2E907E" w14:textId="2790814E" w:rsidR="000074B9" w:rsidRPr="00EF0159" w:rsidRDefault="00EF0159" w:rsidP="00EF0159">
      <w:pPr>
        <w:widowControl/>
        <w:adjustRightInd w:val="0"/>
        <w:spacing w:line="360" w:lineRule="auto"/>
        <w:ind w:left="630"/>
        <w:jc w:val="both"/>
        <w:rPr>
          <w:sz w:val="24"/>
          <w:szCs w:val="24"/>
        </w:rPr>
      </w:pPr>
      <w:r>
        <w:rPr>
          <w:sz w:val="24"/>
          <w:szCs w:val="24"/>
        </w:rPr>
        <w:t>Currently t</w:t>
      </w:r>
      <w:r w:rsidR="000074B9" w:rsidRPr="00EF0159">
        <w:rPr>
          <w:sz w:val="24"/>
          <w:szCs w:val="24"/>
        </w:rPr>
        <w:t>h</w:t>
      </w:r>
      <w:r w:rsidR="00386371">
        <w:rPr>
          <w:sz w:val="24"/>
          <w:szCs w:val="24"/>
        </w:rPr>
        <w:t>ere is no online portal for</w:t>
      </w:r>
      <w:r w:rsidR="000074B9" w:rsidRPr="00EF0159">
        <w:rPr>
          <w:sz w:val="24"/>
          <w:szCs w:val="24"/>
        </w:rPr>
        <w:t xml:space="preserve"> </w:t>
      </w:r>
      <w:r w:rsidR="00386371">
        <w:rPr>
          <w:sz w:val="24"/>
          <w:szCs w:val="24"/>
        </w:rPr>
        <w:t>Mess Owner</w:t>
      </w:r>
      <w:r w:rsidR="000074B9" w:rsidRPr="00EF0159">
        <w:rPr>
          <w:sz w:val="24"/>
          <w:szCs w:val="24"/>
        </w:rPr>
        <w:t xml:space="preserve">s to convey their daily menu to their </w:t>
      </w:r>
      <w:r w:rsidR="00386371">
        <w:rPr>
          <w:sz w:val="24"/>
          <w:szCs w:val="24"/>
        </w:rPr>
        <w:t>Consumer</w:t>
      </w:r>
      <w:r w:rsidR="000074B9" w:rsidRPr="00EF0159">
        <w:rPr>
          <w:sz w:val="24"/>
          <w:szCs w:val="24"/>
        </w:rPr>
        <w:t>s on regular basis. Currently, the consumers wander messes to messes as per their taste of interest, so there is no any such platform available to view daily menu and favorite dishes. There is no discount, coupons management system. Consumers are not able to locate messes nearby area, and according to their cr</w:t>
      </w:r>
      <w:r w:rsidR="00386371">
        <w:rPr>
          <w:sz w:val="24"/>
          <w:szCs w:val="24"/>
        </w:rPr>
        <w:t xml:space="preserve">avings. There is no way </w:t>
      </w:r>
      <w:proofErr w:type="gramStart"/>
      <w:r w:rsidR="00386371">
        <w:rPr>
          <w:sz w:val="24"/>
          <w:szCs w:val="24"/>
        </w:rPr>
        <w:t xml:space="preserve">for </w:t>
      </w:r>
      <w:r w:rsidR="000074B9" w:rsidRPr="00EF0159">
        <w:rPr>
          <w:sz w:val="24"/>
          <w:szCs w:val="24"/>
        </w:rPr>
        <w:t xml:space="preserve"> </w:t>
      </w:r>
      <w:r w:rsidR="00386371">
        <w:rPr>
          <w:sz w:val="24"/>
          <w:szCs w:val="24"/>
        </w:rPr>
        <w:t>Mess</w:t>
      </w:r>
      <w:proofErr w:type="gramEnd"/>
      <w:r w:rsidR="00386371">
        <w:rPr>
          <w:sz w:val="24"/>
          <w:szCs w:val="24"/>
        </w:rPr>
        <w:t xml:space="preserve"> Owner</w:t>
      </w:r>
      <w:r w:rsidR="000074B9" w:rsidRPr="00EF0159">
        <w:rPr>
          <w:sz w:val="24"/>
          <w:szCs w:val="24"/>
        </w:rPr>
        <w:t xml:space="preserve">s to know about daily consumers will he be expecting and the count of special dishes, resulting in food wastage. There </w:t>
      </w:r>
      <w:r w:rsidR="00386371">
        <w:rPr>
          <w:sz w:val="24"/>
          <w:szCs w:val="24"/>
        </w:rPr>
        <w:t>is no communication between</w:t>
      </w:r>
      <w:r w:rsidR="000074B9" w:rsidRPr="00EF0159">
        <w:rPr>
          <w:sz w:val="24"/>
          <w:szCs w:val="24"/>
        </w:rPr>
        <w:t xml:space="preserve"> </w:t>
      </w:r>
      <w:r w:rsidR="00386371">
        <w:rPr>
          <w:sz w:val="24"/>
          <w:szCs w:val="24"/>
        </w:rPr>
        <w:t>Mess Owner</w:t>
      </w:r>
      <w:r w:rsidR="000074B9" w:rsidRPr="00EF0159">
        <w:rPr>
          <w:sz w:val="24"/>
          <w:szCs w:val="24"/>
        </w:rPr>
        <w:t xml:space="preserve">s and their </w:t>
      </w:r>
      <w:r w:rsidR="00386371">
        <w:rPr>
          <w:sz w:val="24"/>
          <w:szCs w:val="24"/>
        </w:rPr>
        <w:t>Consumer</w:t>
      </w:r>
      <w:r w:rsidR="000074B9" w:rsidRPr="00EF0159">
        <w:rPr>
          <w:sz w:val="24"/>
          <w:szCs w:val="24"/>
        </w:rPr>
        <w:t>s. No facility is present for the consumers to know the rates at different messes, ratings reviews, feedback where they can make choice of best places to eat.</w:t>
      </w:r>
    </w:p>
    <w:p w14:paraId="78841EC5" w14:textId="77777777" w:rsidR="006428A3" w:rsidRPr="00EF0159" w:rsidRDefault="006428A3" w:rsidP="00EF0159">
      <w:pPr>
        <w:pStyle w:val="ListParagraph"/>
        <w:widowControl/>
        <w:adjustRightInd w:val="0"/>
        <w:spacing w:line="360" w:lineRule="auto"/>
        <w:ind w:left="1350" w:firstLine="0"/>
        <w:rPr>
          <w:sz w:val="24"/>
          <w:szCs w:val="24"/>
        </w:rPr>
      </w:pPr>
    </w:p>
    <w:p w14:paraId="7F9D5BCE" w14:textId="77777777" w:rsidR="001F55F9" w:rsidRDefault="001F55F9" w:rsidP="00EF0159">
      <w:pPr>
        <w:pStyle w:val="BodyText"/>
        <w:spacing w:before="5"/>
        <w:rPr>
          <w:sz w:val="27"/>
        </w:rPr>
      </w:pPr>
    </w:p>
    <w:p w14:paraId="52D7F1EF" w14:textId="77777777" w:rsidR="001F55F9" w:rsidRDefault="001F1510">
      <w:pPr>
        <w:pStyle w:val="Heading2"/>
        <w:numPr>
          <w:ilvl w:val="1"/>
          <w:numId w:val="1"/>
        </w:numPr>
        <w:tabs>
          <w:tab w:val="left" w:pos="1104"/>
        </w:tabs>
        <w:ind w:left="1104"/>
        <w:jc w:val="both"/>
      </w:pPr>
      <w:r>
        <w:t>Aim &amp; Objectives</w:t>
      </w:r>
      <w:r w:rsidR="00442AE8">
        <w:t>:</w:t>
      </w:r>
    </w:p>
    <w:p w14:paraId="416940A8" w14:textId="77777777" w:rsidR="001F55F9" w:rsidRDefault="001F55F9">
      <w:pPr>
        <w:pStyle w:val="BodyText"/>
        <w:spacing w:before="8"/>
        <w:rPr>
          <w:b/>
          <w:sz w:val="21"/>
        </w:rPr>
      </w:pPr>
    </w:p>
    <w:p w14:paraId="0EC5CBD1" w14:textId="258C3D40" w:rsidR="00CE66EE" w:rsidRPr="00CE66EE" w:rsidRDefault="00CE66EE" w:rsidP="00CE66EE">
      <w:pPr>
        <w:pStyle w:val="ListParagraph"/>
        <w:widowControl/>
        <w:numPr>
          <w:ilvl w:val="0"/>
          <w:numId w:val="19"/>
        </w:numPr>
        <w:adjustRightInd w:val="0"/>
        <w:spacing w:line="360" w:lineRule="auto"/>
        <w:jc w:val="both"/>
        <w:rPr>
          <w:sz w:val="24"/>
          <w:szCs w:val="24"/>
        </w:rPr>
      </w:pPr>
      <w:r w:rsidRPr="00CE66EE">
        <w:rPr>
          <w:sz w:val="24"/>
          <w:szCs w:val="24"/>
        </w:rPr>
        <w:t xml:space="preserve">The main objective of this project is building a platform which will help bachelors, students from various cities </w:t>
      </w:r>
      <w:r w:rsidR="00386371">
        <w:rPr>
          <w:sz w:val="24"/>
          <w:szCs w:val="24"/>
        </w:rPr>
        <w:t xml:space="preserve">to communicate with </w:t>
      </w:r>
      <w:proofErr w:type="gramStart"/>
      <w:r w:rsidR="00386371">
        <w:rPr>
          <w:sz w:val="24"/>
          <w:szCs w:val="24"/>
        </w:rPr>
        <w:t xml:space="preserve">various </w:t>
      </w:r>
      <w:r w:rsidRPr="00CE66EE">
        <w:rPr>
          <w:sz w:val="24"/>
          <w:szCs w:val="24"/>
        </w:rPr>
        <w:t xml:space="preserve"> </w:t>
      </w:r>
      <w:r w:rsidR="00386371">
        <w:rPr>
          <w:sz w:val="24"/>
          <w:szCs w:val="24"/>
        </w:rPr>
        <w:t>Mess</w:t>
      </w:r>
      <w:proofErr w:type="gramEnd"/>
      <w:r w:rsidR="00386371">
        <w:rPr>
          <w:sz w:val="24"/>
          <w:szCs w:val="24"/>
        </w:rPr>
        <w:t xml:space="preserve"> Owner</w:t>
      </w:r>
      <w:r w:rsidRPr="00CE66EE">
        <w:rPr>
          <w:sz w:val="24"/>
          <w:szCs w:val="24"/>
        </w:rPr>
        <w:t>s and to ease their searching efforts.</w:t>
      </w:r>
    </w:p>
    <w:p w14:paraId="0E93F786" w14:textId="6DF1C13D" w:rsidR="00EC50EC" w:rsidRDefault="00CE66EE" w:rsidP="00CE66EE">
      <w:pPr>
        <w:pStyle w:val="ListParagraph"/>
        <w:widowControl/>
        <w:numPr>
          <w:ilvl w:val="0"/>
          <w:numId w:val="19"/>
        </w:numPr>
        <w:adjustRightInd w:val="0"/>
        <w:spacing w:line="360" w:lineRule="auto"/>
        <w:jc w:val="both"/>
        <w:rPr>
          <w:sz w:val="24"/>
          <w:szCs w:val="24"/>
        </w:rPr>
      </w:pPr>
      <w:r>
        <w:rPr>
          <w:sz w:val="24"/>
          <w:szCs w:val="24"/>
        </w:rPr>
        <w:t>Ensuring the consumer health and</w:t>
      </w:r>
      <w:r w:rsidR="00EC50EC" w:rsidRPr="00CE66EE">
        <w:rPr>
          <w:sz w:val="24"/>
          <w:szCs w:val="24"/>
        </w:rPr>
        <w:t xml:space="preserve"> </w:t>
      </w:r>
      <w:r>
        <w:rPr>
          <w:sz w:val="24"/>
          <w:szCs w:val="24"/>
        </w:rPr>
        <w:t>safety by providing well hygienic food from register messes</w:t>
      </w:r>
      <w:r w:rsidR="00EC50EC" w:rsidRPr="00CE66EE">
        <w:rPr>
          <w:sz w:val="24"/>
          <w:szCs w:val="24"/>
        </w:rPr>
        <w:t>.</w:t>
      </w:r>
    </w:p>
    <w:p w14:paraId="6E8F2197" w14:textId="49D5A8A6" w:rsidR="00CE66EE" w:rsidRDefault="00CE66EE" w:rsidP="00CE66EE">
      <w:pPr>
        <w:pStyle w:val="ListParagraph"/>
        <w:widowControl/>
        <w:numPr>
          <w:ilvl w:val="0"/>
          <w:numId w:val="19"/>
        </w:numPr>
        <w:adjustRightInd w:val="0"/>
        <w:spacing w:line="360" w:lineRule="auto"/>
        <w:jc w:val="both"/>
        <w:rPr>
          <w:sz w:val="24"/>
          <w:szCs w:val="24"/>
        </w:rPr>
      </w:pPr>
      <w:r>
        <w:rPr>
          <w:sz w:val="24"/>
          <w:szCs w:val="24"/>
        </w:rPr>
        <w:t>Increases business scope for mess service providers.</w:t>
      </w:r>
    </w:p>
    <w:p w14:paraId="30825EC7" w14:textId="7AC336C9" w:rsidR="00CE66EE" w:rsidRPr="00CE66EE" w:rsidRDefault="00CE66EE" w:rsidP="00CE66EE">
      <w:pPr>
        <w:pStyle w:val="ListParagraph"/>
        <w:widowControl/>
        <w:numPr>
          <w:ilvl w:val="0"/>
          <w:numId w:val="19"/>
        </w:numPr>
        <w:adjustRightInd w:val="0"/>
        <w:spacing w:line="360" w:lineRule="auto"/>
        <w:jc w:val="both"/>
        <w:rPr>
          <w:sz w:val="24"/>
          <w:szCs w:val="24"/>
        </w:rPr>
      </w:pPr>
      <w:r w:rsidRPr="00CE66EE">
        <w:rPr>
          <w:sz w:val="24"/>
          <w:szCs w:val="24"/>
        </w:rPr>
        <w:t>Mess</w:t>
      </w:r>
      <w:r>
        <w:rPr>
          <w:sz w:val="24"/>
          <w:szCs w:val="24"/>
        </w:rPr>
        <w:t xml:space="preserve"> Service</w:t>
      </w:r>
      <w:r w:rsidR="00F863B4">
        <w:rPr>
          <w:sz w:val="24"/>
          <w:szCs w:val="24"/>
        </w:rPr>
        <w:t xml:space="preserve"> System provides menus to consumers on daily basis which reduces their time for searching out.</w:t>
      </w:r>
    </w:p>
    <w:p w14:paraId="6A61663A" w14:textId="77777777" w:rsidR="001F55F9" w:rsidRDefault="001F55F9" w:rsidP="00531A8C">
      <w:pPr>
        <w:pStyle w:val="BodyText"/>
        <w:spacing w:line="276" w:lineRule="auto"/>
        <w:ind w:right="110"/>
        <w:jc w:val="both"/>
      </w:pPr>
    </w:p>
    <w:p w14:paraId="0DF4BE35" w14:textId="77777777" w:rsidR="00CE66EE" w:rsidRDefault="00CE66EE" w:rsidP="00531A8C">
      <w:pPr>
        <w:pStyle w:val="BodyText"/>
        <w:spacing w:line="276" w:lineRule="auto"/>
        <w:ind w:right="110"/>
        <w:jc w:val="both"/>
        <w:sectPr w:rsidR="00CE66EE" w:rsidSect="0075161A">
          <w:footerReference w:type="default" r:id="rId13"/>
          <w:pgSz w:w="11900" w:h="16840"/>
          <w:pgMar w:top="1340" w:right="1020" w:bottom="1220" w:left="1340" w:header="720" w:footer="1034" w:gutter="0"/>
          <w:pgBorders w:offsetFrom="page">
            <w:top w:val="single" w:sz="4" w:space="24" w:color="C4BC96" w:themeColor="background2" w:themeShade="BF"/>
            <w:left w:val="single" w:sz="4" w:space="24" w:color="C4BC96" w:themeColor="background2" w:themeShade="BF"/>
            <w:bottom w:val="single" w:sz="4" w:space="24" w:color="C4BC96" w:themeColor="background2" w:themeShade="BF"/>
            <w:right w:val="single" w:sz="4" w:space="24" w:color="C4BC96" w:themeColor="background2" w:themeShade="BF"/>
          </w:pgBorders>
          <w:cols w:space="720"/>
        </w:sectPr>
      </w:pPr>
    </w:p>
    <w:p w14:paraId="359BBA54" w14:textId="77777777" w:rsidR="001F55F9" w:rsidRDefault="001F55F9"/>
    <w:p w14:paraId="3247FAA3" w14:textId="77777777" w:rsidR="001D014B" w:rsidRDefault="001D014B" w:rsidP="001D014B"/>
    <w:p w14:paraId="0E671C0E" w14:textId="77777777" w:rsidR="001D014B" w:rsidRPr="00531A8C" w:rsidRDefault="001D014B" w:rsidP="001D014B">
      <w:pPr>
        <w:pStyle w:val="ListParagraph"/>
        <w:numPr>
          <w:ilvl w:val="0"/>
          <w:numId w:val="1"/>
        </w:numPr>
        <w:tabs>
          <w:tab w:val="left" w:pos="400"/>
        </w:tabs>
        <w:spacing w:before="6"/>
        <w:rPr>
          <w:b/>
          <w:sz w:val="41"/>
        </w:rPr>
      </w:pPr>
      <w:r w:rsidRPr="00386371">
        <w:rPr>
          <w:b/>
          <w:bCs/>
          <w:sz w:val="24"/>
          <w:szCs w:val="24"/>
        </w:rPr>
        <w:t>Business Requirements</w:t>
      </w:r>
      <w:r w:rsidR="007A238F" w:rsidRPr="00386371">
        <w:rPr>
          <w:b/>
          <w:bCs/>
          <w:sz w:val="24"/>
          <w:szCs w:val="24"/>
        </w:rPr>
        <w:t xml:space="preserve"> </w:t>
      </w:r>
      <w:r w:rsidRPr="00386371">
        <w:rPr>
          <w:b/>
          <w:bCs/>
          <w:sz w:val="24"/>
          <w:szCs w:val="24"/>
        </w:rPr>
        <w:t>Overview</w:t>
      </w:r>
      <w:r w:rsidRPr="00531A8C">
        <w:rPr>
          <w:b/>
          <w:sz w:val="28"/>
        </w:rPr>
        <w:t>:</w:t>
      </w:r>
    </w:p>
    <w:p w14:paraId="14F38B30" w14:textId="0B29C1D0" w:rsidR="00F863B4" w:rsidRPr="00F863B4" w:rsidRDefault="00F863B4" w:rsidP="00386371">
      <w:pPr>
        <w:pStyle w:val="ListParagraph"/>
        <w:widowControl/>
        <w:numPr>
          <w:ilvl w:val="0"/>
          <w:numId w:val="19"/>
        </w:numPr>
        <w:adjustRightInd w:val="0"/>
        <w:spacing w:line="360" w:lineRule="auto"/>
        <w:jc w:val="both"/>
        <w:rPr>
          <w:sz w:val="24"/>
          <w:szCs w:val="24"/>
        </w:rPr>
      </w:pPr>
      <w:r w:rsidRPr="00F863B4">
        <w:rPr>
          <w:sz w:val="24"/>
          <w:szCs w:val="24"/>
        </w:rPr>
        <w:t>Mess</w:t>
      </w:r>
      <w:r>
        <w:rPr>
          <w:sz w:val="24"/>
          <w:szCs w:val="24"/>
        </w:rPr>
        <w:t xml:space="preserve"> Service</w:t>
      </w:r>
      <w:r w:rsidRPr="00F863B4">
        <w:rPr>
          <w:sz w:val="24"/>
          <w:szCs w:val="24"/>
        </w:rPr>
        <w:t xml:space="preserve"> System is the public web application.</w:t>
      </w:r>
    </w:p>
    <w:p w14:paraId="5A1BE50F" w14:textId="61BFF5A1" w:rsidR="00F863B4" w:rsidRPr="00F863B4" w:rsidRDefault="00F863B4" w:rsidP="00386371">
      <w:pPr>
        <w:pStyle w:val="ListParagraph"/>
        <w:widowControl/>
        <w:numPr>
          <w:ilvl w:val="0"/>
          <w:numId w:val="19"/>
        </w:numPr>
        <w:adjustRightInd w:val="0"/>
        <w:spacing w:line="360" w:lineRule="auto"/>
        <w:jc w:val="both"/>
        <w:rPr>
          <w:sz w:val="24"/>
          <w:szCs w:val="24"/>
        </w:rPr>
      </w:pPr>
      <w:r w:rsidRPr="00F863B4">
        <w:rPr>
          <w:sz w:val="24"/>
          <w:szCs w:val="24"/>
        </w:rPr>
        <w:t>Mess</w:t>
      </w:r>
      <w:r>
        <w:rPr>
          <w:sz w:val="24"/>
          <w:szCs w:val="24"/>
        </w:rPr>
        <w:t xml:space="preserve"> Service</w:t>
      </w:r>
      <w:r w:rsidRPr="00F863B4">
        <w:rPr>
          <w:sz w:val="24"/>
          <w:szCs w:val="24"/>
        </w:rPr>
        <w:t xml:space="preserve"> System will be opened to the global, but in the phase 1, the main target is in the Pune, India.</w:t>
      </w:r>
    </w:p>
    <w:p w14:paraId="62CB6D53" w14:textId="7C6D75C6" w:rsidR="00F863B4" w:rsidRPr="00F863B4" w:rsidRDefault="00F863B4" w:rsidP="00386371">
      <w:pPr>
        <w:pStyle w:val="ListParagraph"/>
        <w:widowControl/>
        <w:numPr>
          <w:ilvl w:val="0"/>
          <w:numId w:val="19"/>
        </w:numPr>
        <w:adjustRightInd w:val="0"/>
        <w:spacing w:line="360" w:lineRule="auto"/>
        <w:jc w:val="both"/>
        <w:rPr>
          <w:sz w:val="24"/>
          <w:szCs w:val="24"/>
        </w:rPr>
      </w:pPr>
      <w:r w:rsidRPr="00F863B4">
        <w:rPr>
          <w:sz w:val="24"/>
          <w:szCs w:val="24"/>
        </w:rPr>
        <w:t xml:space="preserve">There are mainly two types of users. One is the Mess </w:t>
      </w:r>
      <w:r w:rsidR="00386371">
        <w:rPr>
          <w:sz w:val="24"/>
          <w:szCs w:val="24"/>
        </w:rPr>
        <w:t>Owner</w:t>
      </w:r>
      <w:r w:rsidRPr="00F863B4">
        <w:rPr>
          <w:sz w:val="24"/>
          <w:szCs w:val="24"/>
        </w:rPr>
        <w:t xml:space="preserve"> and other is consumer.</w:t>
      </w:r>
    </w:p>
    <w:p w14:paraId="4C804CDF" w14:textId="1058DF3F" w:rsidR="00F863B4" w:rsidRPr="00F863B4" w:rsidRDefault="00B00B97" w:rsidP="00386371">
      <w:pPr>
        <w:pStyle w:val="ListParagraph"/>
        <w:widowControl/>
        <w:numPr>
          <w:ilvl w:val="0"/>
          <w:numId w:val="19"/>
        </w:numPr>
        <w:adjustRightInd w:val="0"/>
        <w:spacing w:line="360" w:lineRule="auto"/>
        <w:jc w:val="both"/>
        <w:rPr>
          <w:sz w:val="24"/>
          <w:szCs w:val="24"/>
        </w:rPr>
      </w:pPr>
      <w:r>
        <w:rPr>
          <w:sz w:val="24"/>
          <w:szCs w:val="24"/>
        </w:rPr>
        <w:t>Consumers can view</w:t>
      </w:r>
      <w:r w:rsidR="00F863B4" w:rsidRPr="00F863B4">
        <w:rPr>
          <w:sz w:val="24"/>
          <w:szCs w:val="24"/>
        </w:rPr>
        <w:t xml:space="preserve"> for mess menus, special dishes as per their convenience. </w:t>
      </w:r>
    </w:p>
    <w:p w14:paraId="5545245E" w14:textId="63F44172" w:rsidR="00F863B4" w:rsidRPr="00F863B4" w:rsidRDefault="00F863B4" w:rsidP="00386371">
      <w:pPr>
        <w:pStyle w:val="ListParagraph"/>
        <w:widowControl/>
        <w:numPr>
          <w:ilvl w:val="0"/>
          <w:numId w:val="19"/>
        </w:numPr>
        <w:adjustRightInd w:val="0"/>
        <w:spacing w:line="360" w:lineRule="auto"/>
        <w:jc w:val="both"/>
        <w:rPr>
          <w:sz w:val="24"/>
          <w:szCs w:val="24"/>
        </w:rPr>
      </w:pPr>
      <w:r w:rsidRPr="00F863B4">
        <w:rPr>
          <w:sz w:val="24"/>
          <w:szCs w:val="24"/>
        </w:rPr>
        <w:t xml:space="preserve">Mess </w:t>
      </w:r>
      <w:r w:rsidR="00386371">
        <w:rPr>
          <w:sz w:val="24"/>
          <w:szCs w:val="24"/>
        </w:rPr>
        <w:t>Owner</w:t>
      </w:r>
      <w:r w:rsidR="00551C25">
        <w:rPr>
          <w:sz w:val="24"/>
          <w:szCs w:val="24"/>
        </w:rPr>
        <w:t xml:space="preserve">s can view their registered </w:t>
      </w:r>
      <w:r w:rsidRPr="00F863B4">
        <w:rPr>
          <w:sz w:val="24"/>
          <w:szCs w:val="24"/>
        </w:rPr>
        <w:t>consumers available and even taste of interest.</w:t>
      </w:r>
    </w:p>
    <w:p w14:paraId="58910C61" w14:textId="06BAF103" w:rsidR="00F863B4" w:rsidRPr="00F863B4" w:rsidRDefault="00F863B4" w:rsidP="00386371">
      <w:pPr>
        <w:pStyle w:val="ListParagraph"/>
        <w:widowControl/>
        <w:numPr>
          <w:ilvl w:val="0"/>
          <w:numId w:val="19"/>
        </w:numPr>
        <w:adjustRightInd w:val="0"/>
        <w:spacing w:line="360" w:lineRule="auto"/>
        <w:jc w:val="both"/>
        <w:rPr>
          <w:sz w:val="24"/>
          <w:szCs w:val="24"/>
        </w:rPr>
      </w:pPr>
      <w:r w:rsidRPr="00F863B4">
        <w:rPr>
          <w:sz w:val="24"/>
          <w:szCs w:val="24"/>
        </w:rPr>
        <w:t>Mess</w:t>
      </w:r>
      <w:r>
        <w:rPr>
          <w:sz w:val="24"/>
          <w:szCs w:val="24"/>
        </w:rPr>
        <w:t xml:space="preserve"> Service</w:t>
      </w:r>
      <w:r w:rsidRPr="00F863B4">
        <w:rPr>
          <w:sz w:val="24"/>
          <w:szCs w:val="24"/>
        </w:rPr>
        <w:t xml:space="preserve"> System provides the functions which connect the consumers</w:t>
      </w:r>
      <w:r w:rsidR="00386371">
        <w:rPr>
          <w:sz w:val="24"/>
          <w:szCs w:val="24"/>
        </w:rPr>
        <w:t xml:space="preserve"> and the</w:t>
      </w:r>
      <w:r w:rsidRPr="00F863B4">
        <w:rPr>
          <w:sz w:val="24"/>
          <w:szCs w:val="24"/>
        </w:rPr>
        <w:t xml:space="preserve"> </w:t>
      </w:r>
      <w:r w:rsidR="00386371">
        <w:rPr>
          <w:sz w:val="24"/>
          <w:szCs w:val="24"/>
        </w:rPr>
        <w:t>Mess Owner</w:t>
      </w:r>
      <w:r w:rsidRPr="00F863B4">
        <w:rPr>
          <w:sz w:val="24"/>
          <w:szCs w:val="24"/>
        </w:rPr>
        <w:t>s efficiently.</w:t>
      </w:r>
    </w:p>
    <w:p w14:paraId="751D8B6C" w14:textId="6C5146C4" w:rsidR="00A02AF9" w:rsidRPr="00386371" w:rsidRDefault="00F863B4" w:rsidP="00386371">
      <w:pPr>
        <w:pStyle w:val="ListParagraph"/>
        <w:widowControl/>
        <w:numPr>
          <w:ilvl w:val="0"/>
          <w:numId w:val="19"/>
        </w:numPr>
        <w:adjustRightInd w:val="0"/>
        <w:spacing w:line="360" w:lineRule="auto"/>
        <w:jc w:val="both"/>
        <w:rPr>
          <w:sz w:val="24"/>
          <w:szCs w:val="24"/>
        </w:rPr>
      </w:pPr>
      <w:r w:rsidRPr="00F863B4">
        <w:rPr>
          <w:sz w:val="24"/>
          <w:szCs w:val="24"/>
        </w:rPr>
        <w:t>Mess</w:t>
      </w:r>
      <w:r>
        <w:rPr>
          <w:sz w:val="24"/>
          <w:szCs w:val="24"/>
        </w:rPr>
        <w:t xml:space="preserve"> Service</w:t>
      </w:r>
      <w:r w:rsidRPr="00F863B4">
        <w:rPr>
          <w:sz w:val="24"/>
          <w:szCs w:val="24"/>
        </w:rPr>
        <w:t xml:space="preserve"> System could be maintained by Administrator</w:t>
      </w:r>
      <w:r w:rsidR="007552A5" w:rsidRPr="00F863B4">
        <w:rPr>
          <w:sz w:val="24"/>
          <w:szCs w:val="24"/>
        </w:rPr>
        <w:t>.</w:t>
      </w:r>
    </w:p>
    <w:p w14:paraId="33B38E59" w14:textId="0FD69CC3" w:rsidR="001F55F9" w:rsidRPr="00386371" w:rsidRDefault="00386371" w:rsidP="00386371">
      <w:pPr>
        <w:widowControl/>
        <w:adjustRightInd w:val="0"/>
        <w:spacing w:line="360" w:lineRule="auto"/>
        <w:ind w:left="630"/>
        <w:jc w:val="both"/>
        <w:rPr>
          <w:sz w:val="24"/>
          <w:szCs w:val="24"/>
        </w:rPr>
      </w:pPr>
      <w:r w:rsidRPr="00F863B4">
        <w:rPr>
          <w:sz w:val="24"/>
          <w:szCs w:val="24"/>
        </w:rPr>
        <w:t>Mess</w:t>
      </w:r>
      <w:r>
        <w:rPr>
          <w:sz w:val="24"/>
          <w:szCs w:val="24"/>
        </w:rPr>
        <w:t xml:space="preserve"> Service </w:t>
      </w:r>
      <w:r w:rsidR="00A02AF9">
        <w:rPr>
          <w:sz w:val="24"/>
          <w:szCs w:val="24"/>
        </w:rPr>
        <w:t>System</w:t>
      </w:r>
      <w:r w:rsidR="00A02AF9" w:rsidRPr="00531A8C">
        <w:rPr>
          <w:sz w:val="24"/>
          <w:szCs w:val="24"/>
        </w:rPr>
        <w:t xml:space="preserve"> </w:t>
      </w:r>
      <w:r w:rsidR="007552A5" w:rsidRPr="00531A8C">
        <w:rPr>
          <w:sz w:val="24"/>
          <w:szCs w:val="24"/>
        </w:rPr>
        <w:t xml:space="preserve">provides such functionalities which connect </w:t>
      </w:r>
      <w:r>
        <w:rPr>
          <w:sz w:val="24"/>
          <w:szCs w:val="24"/>
        </w:rPr>
        <w:t>Consumer</w:t>
      </w:r>
      <w:r w:rsidR="007552A5" w:rsidRPr="00531A8C">
        <w:rPr>
          <w:sz w:val="24"/>
          <w:szCs w:val="24"/>
        </w:rPr>
        <w:t xml:space="preserve"> and </w:t>
      </w:r>
      <w:proofErr w:type="gramStart"/>
      <w:r>
        <w:rPr>
          <w:sz w:val="24"/>
          <w:szCs w:val="24"/>
        </w:rPr>
        <w:t>Mess  Owner</w:t>
      </w:r>
      <w:proofErr w:type="gramEnd"/>
      <w:r w:rsidR="007552A5" w:rsidRPr="00531A8C">
        <w:rPr>
          <w:sz w:val="24"/>
          <w:szCs w:val="24"/>
        </w:rPr>
        <w:t xml:space="preserve"> with each other efficiently and it </w:t>
      </w:r>
      <w:r w:rsidR="007552A5" w:rsidRPr="00386371">
        <w:rPr>
          <w:sz w:val="24"/>
          <w:szCs w:val="24"/>
        </w:rPr>
        <w:t xml:space="preserve">will reduce gap between </w:t>
      </w:r>
      <w:r>
        <w:rPr>
          <w:sz w:val="24"/>
          <w:szCs w:val="24"/>
        </w:rPr>
        <w:t xml:space="preserve">Consumer and </w:t>
      </w:r>
      <w:r w:rsidRPr="00386371">
        <w:rPr>
          <w:sz w:val="24"/>
          <w:szCs w:val="24"/>
        </w:rPr>
        <w:t>Mess Owner</w:t>
      </w:r>
      <w:r w:rsidR="007552A5" w:rsidRPr="00386371">
        <w:rPr>
          <w:sz w:val="24"/>
          <w:szCs w:val="24"/>
        </w:rPr>
        <w:t>.</w:t>
      </w:r>
    </w:p>
    <w:p w14:paraId="0A68AAE7" w14:textId="77777777" w:rsidR="00531A8C" w:rsidRDefault="00531A8C" w:rsidP="00531A8C">
      <w:pPr>
        <w:pStyle w:val="ListParagraph"/>
        <w:tabs>
          <w:tab w:val="left" w:pos="761"/>
          <w:tab w:val="left" w:pos="762"/>
        </w:tabs>
        <w:spacing w:before="1" w:line="276" w:lineRule="auto"/>
        <w:ind w:left="401" w:firstLine="0"/>
        <w:rPr>
          <w:sz w:val="24"/>
        </w:rPr>
      </w:pPr>
    </w:p>
    <w:p w14:paraId="6C7106BA" w14:textId="77777777" w:rsidR="00531A8C" w:rsidRDefault="00531A8C" w:rsidP="00531A8C">
      <w:pPr>
        <w:pStyle w:val="ListParagraph"/>
        <w:tabs>
          <w:tab w:val="left" w:pos="761"/>
          <w:tab w:val="left" w:pos="762"/>
        </w:tabs>
        <w:spacing w:before="1" w:line="276" w:lineRule="auto"/>
        <w:ind w:left="401" w:firstLine="0"/>
        <w:rPr>
          <w:sz w:val="24"/>
        </w:rPr>
      </w:pPr>
    </w:p>
    <w:p w14:paraId="471C1138" w14:textId="77777777" w:rsidR="001D014B" w:rsidRDefault="001D014B" w:rsidP="001D014B">
      <w:pPr>
        <w:pStyle w:val="Heading1"/>
        <w:numPr>
          <w:ilvl w:val="0"/>
          <w:numId w:val="1"/>
        </w:numPr>
        <w:tabs>
          <w:tab w:val="left" w:pos="331"/>
        </w:tabs>
        <w:ind w:left="331" w:hanging="211"/>
      </w:pPr>
      <w:r>
        <w:t xml:space="preserve">  Functional Requirements</w:t>
      </w:r>
      <w:r w:rsidR="007A238F">
        <w:t xml:space="preserve"> </w:t>
      </w:r>
      <w:r>
        <w:t>Overview:</w:t>
      </w:r>
    </w:p>
    <w:p w14:paraId="1ACD70BB" w14:textId="77777777" w:rsidR="007A238F" w:rsidRPr="007A238F" w:rsidRDefault="007A238F" w:rsidP="007A238F"/>
    <w:p w14:paraId="566A722D" w14:textId="6BFBF300" w:rsidR="007552A5" w:rsidRPr="00531A8C" w:rsidRDefault="00A02AF9" w:rsidP="007552A5">
      <w:pPr>
        <w:pStyle w:val="ListParagraph"/>
        <w:rPr>
          <w:sz w:val="24"/>
          <w:szCs w:val="24"/>
        </w:rPr>
      </w:pPr>
      <w:r w:rsidRPr="00A02AF9">
        <w:rPr>
          <w:sz w:val="24"/>
          <w:szCs w:val="24"/>
        </w:rPr>
        <w:t xml:space="preserve"> </w:t>
      </w:r>
      <w:r>
        <w:rPr>
          <w:sz w:val="24"/>
          <w:szCs w:val="24"/>
        </w:rPr>
        <w:t xml:space="preserve">Online </w:t>
      </w:r>
      <w:r w:rsidR="00386371">
        <w:rPr>
          <w:sz w:val="24"/>
          <w:szCs w:val="24"/>
        </w:rPr>
        <w:t>Mess Service</w:t>
      </w:r>
      <w:r>
        <w:rPr>
          <w:sz w:val="24"/>
          <w:szCs w:val="24"/>
        </w:rPr>
        <w:t xml:space="preserve"> System</w:t>
      </w:r>
      <w:r w:rsidRPr="00531A8C">
        <w:rPr>
          <w:sz w:val="24"/>
          <w:szCs w:val="24"/>
        </w:rPr>
        <w:t xml:space="preserve"> </w:t>
      </w:r>
      <w:r w:rsidR="00386371">
        <w:rPr>
          <w:sz w:val="24"/>
          <w:szCs w:val="24"/>
        </w:rPr>
        <w:t>consists of three</w:t>
      </w:r>
      <w:r w:rsidR="007552A5" w:rsidRPr="00531A8C">
        <w:rPr>
          <w:sz w:val="24"/>
          <w:szCs w:val="24"/>
        </w:rPr>
        <w:t xml:space="preserve"> modules described as below.</w:t>
      </w:r>
    </w:p>
    <w:p w14:paraId="4CAB03AF" w14:textId="77777777" w:rsidR="007552A5" w:rsidRPr="00531A8C" w:rsidRDefault="007552A5" w:rsidP="007552A5">
      <w:pPr>
        <w:pStyle w:val="ListParagraph"/>
        <w:rPr>
          <w:sz w:val="24"/>
          <w:szCs w:val="24"/>
        </w:rPr>
      </w:pPr>
    </w:p>
    <w:p w14:paraId="57B93A86" w14:textId="77777777" w:rsidR="007552A5" w:rsidRPr="00531A8C" w:rsidRDefault="007552A5" w:rsidP="007552A5">
      <w:pPr>
        <w:pStyle w:val="ListParagraph"/>
        <w:rPr>
          <w:sz w:val="24"/>
          <w:szCs w:val="24"/>
        </w:rPr>
      </w:pPr>
    </w:p>
    <w:p w14:paraId="7806FA5F" w14:textId="140BDE85" w:rsidR="007552A5" w:rsidRPr="00531A8C" w:rsidRDefault="00386371" w:rsidP="00531A8C">
      <w:pPr>
        <w:pStyle w:val="ListParagraph"/>
        <w:numPr>
          <w:ilvl w:val="0"/>
          <w:numId w:val="13"/>
        </w:numPr>
        <w:suppressAutoHyphens/>
        <w:autoSpaceDE/>
        <w:autoSpaceDN/>
        <w:spacing w:line="276" w:lineRule="auto"/>
        <w:rPr>
          <w:sz w:val="24"/>
          <w:szCs w:val="24"/>
        </w:rPr>
      </w:pPr>
      <w:r>
        <w:rPr>
          <w:sz w:val="24"/>
          <w:szCs w:val="24"/>
        </w:rPr>
        <w:t>Consumer</w:t>
      </w:r>
      <w:r w:rsidR="007552A5" w:rsidRPr="00531A8C">
        <w:rPr>
          <w:sz w:val="24"/>
          <w:szCs w:val="24"/>
        </w:rPr>
        <w:t xml:space="preserve"> Module</w:t>
      </w:r>
    </w:p>
    <w:p w14:paraId="3EC00A98" w14:textId="7843EE59" w:rsidR="007552A5" w:rsidRPr="00531A8C" w:rsidRDefault="00386371" w:rsidP="00531A8C">
      <w:pPr>
        <w:pStyle w:val="ListParagraph"/>
        <w:numPr>
          <w:ilvl w:val="0"/>
          <w:numId w:val="13"/>
        </w:numPr>
        <w:suppressAutoHyphens/>
        <w:autoSpaceDE/>
        <w:autoSpaceDN/>
        <w:spacing w:line="276" w:lineRule="auto"/>
        <w:rPr>
          <w:sz w:val="24"/>
          <w:szCs w:val="24"/>
        </w:rPr>
      </w:pPr>
      <w:r>
        <w:rPr>
          <w:sz w:val="24"/>
          <w:szCs w:val="24"/>
        </w:rPr>
        <w:t>Mess Owner</w:t>
      </w:r>
      <w:r w:rsidR="007552A5" w:rsidRPr="00531A8C">
        <w:rPr>
          <w:sz w:val="24"/>
          <w:szCs w:val="24"/>
        </w:rPr>
        <w:t xml:space="preserve"> Module</w:t>
      </w:r>
    </w:p>
    <w:p w14:paraId="68633B43" w14:textId="77777777" w:rsidR="007552A5" w:rsidRPr="00531A8C" w:rsidRDefault="007552A5" w:rsidP="00531A8C">
      <w:pPr>
        <w:pStyle w:val="ListParagraph"/>
        <w:numPr>
          <w:ilvl w:val="0"/>
          <w:numId w:val="13"/>
        </w:numPr>
        <w:suppressAutoHyphens/>
        <w:autoSpaceDE/>
        <w:autoSpaceDN/>
        <w:spacing w:line="276" w:lineRule="auto"/>
        <w:rPr>
          <w:sz w:val="24"/>
          <w:szCs w:val="24"/>
        </w:rPr>
      </w:pPr>
      <w:r w:rsidRPr="00531A8C">
        <w:rPr>
          <w:sz w:val="24"/>
          <w:szCs w:val="24"/>
        </w:rPr>
        <w:t>Admin Module</w:t>
      </w:r>
    </w:p>
    <w:p w14:paraId="41E57592" w14:textId="77777777" w:rsidR="007552A5" w:rsidRDefault="007552A5" w:rsidP="007552A5"/>
    <w:p w14:paraId="0EDDADCF" w14:textId="71289CA6" w:rsidR="007552A5" w:rsidRPr="009759B5" w:rsidRDefault="007552A5" w:rsidP="00FD5210">
      <w:pPr>
        <w:pStyle w:val="Heading"/>
        <w:ind w:firstLine="720"/>
        <w:rPr>
          <w:rFonts w:ascii="Times New Roman" w:hAnsi="Times New Roman" w:cs="Times New Roman"/>
          <w:b/>
        </w:rPr>
      </w:pPr>
      <w:r w:rsidRPr="009759B5">
        <w:rPr>
          <w:rFonts w:ascii="Times New Roman" w:hAnsi="Times New Roman" w:cs="Times New Roman"/>
          <w:b/>
        </w:rPr>
        <w:t xml:space="preserve">3.1 </w:t>
      </w:r>
      <w:r w:rsidR="00386371">
        <w:rPr>
          <w:rFonts w:ascii="Times New Roman" w:hAnsi="Times New Roman" w:cs="Times New Roman"/>
          <w:b/>
        </w:rPr>
        <w:t>Consumer</w:t>
      </w:r>
      <w:r w:rsidRPr="009759B5">
        <w:rPr>
          <w:rFonts w:ascii="Times New Roman" w:hAnsi="Times New Roman" w:cs="Times New Roman"/>
          <w:b/>
        </w:rPr>
        <w:t xml:space="preserve"> Module</w:t>
      </w:r>
    </w:p>
    <w:p w14:paraId="7AE56208" w14:textId="1AFDC034" w:rsidR="00386371" w:rsidRPr="00386371" w:rsidRDefault="00386371" w:rsidP="005954BD">
      <w:pPr>
        <w:pStyle w:val="ListParagraph"/>
        <w:widowControl/>
        <w:numPr>
          <w:ilvl w:val="0"/>
          <w:numId w:val="19"/>
        </w:numPr>
        <w:adjustRightInd w:val="0"/>
        <w:spacing w:line="360" w:lineRule="auto"/>
        <w:jc w:val="both"/>
        <w:rPr>
          <w:sz w:val="24"/>
          <w:szCs w:val="24"/>
        </w:rPr>
      </w:pPr>
      <w:r w:rsidRPr="00386371">
        <w:rPr>
          <w:sz w:val="24"/>
          <w:szCs w:val="24"/>
        </w:rPr>
        <w:t>Consumer can register and create his own account.</w:t>
      </w:r>
    </w:p>
    <w:p w14:paraId="7FF1E055" w14:textId="1851CA67" w:rsidR="00386371" w:rsidRPr="00386371" w:rsidRDefault="00386371" w:rsidP="005954BD">
      <w:pPr>
        <w:pStyle w:val="ListParagraph"/>
        <w:widowControl/>
        <w:numPr>
          <w:ilvl w:val="0"/>
          <w:numId w:val="19"/>
        </w:numPr>
        <w:adjustRightInd w:val="0"/>
        <w:spacing w:line="360" w:lineRule="auto"/>
        <w:jc w:val="both"/>
        <w:rPr>
          <w:sz w:val="24"/>
          <w:szCs w:val="24"/>
        </w:rPr>
      </w:pPr>
      <w:r w:rsidRPr="00386371">
        <w:rPr>
          <w:sz w:val="24"/>
          <w:szCs w:val="24"/>
        </w:rPr>
        <w:t>Online Portal System provides the function which allows consumer to choose messes as per their taste of interest.</w:t>
      </w:r>
    </w:p>
    <w:p w14:paraId="6C1CA7AC" w14:textId="39798906" w:rsidR="00386371" w:rsidRPr="00386371" w:rsidRDefault="00386371" w:rsidP="005954BD">
      <w:pPr>
        <w:pStyle w:val="ListParagraph"/>
        <w:widowControl/>
        <w:numPr>
          <w:ilvl w:val="0"/>
          <w:numId w:val="19"/>
        </w:numPr>
        <w:adjustRightInd w:val="0"/>
        <w:spacing w:line="360" w:lineRule="auto"/>
        <w:jc w:val="both"/>
        <w:rPr>
          <w:sz w:val="24"/>
          <w:szCs w:val="24"/>
        </w:rPr>
      </w:pPr>
      <w:r w:rsidRPr="00386371">
        <w:rPr>
          <w:sz w:val="24"/>
          <w:szCs w:val="24"/>
        </w:rPr>
        <w:t xml:space="preserve">Consumer is able to </w:t>
      </w:r>
      <w:r w:rsidR="00CA70BB">
        <w:rPr>
          <w:sz w:val="24"/>
          <w:szCs w:val="24"/>
        </w:rPr>
        <w:t>provide ratings and reviews for that particular registered mess.</w:t>
      </w:r>
    </w:p>
    <w:p w14:paraId="57523966" w14:textId="01405ED9" w:rsidR="00386371" w:rsidRPr="00386371" w:rsidRDefault="00386371" w:rsidP="005954BD">
      <w:pPr>
        <w:pStyle w:val="ListParagraph"/>
        <w:widowControl/>
        <w:numPr>
          <w:ilvl w:val="0"/>
          <w:numId w:val="19"/>
        </w:numPr>
        <w:adjustRightInd w:val="0"/>
        <w:spacing w:line="360" w:lineRule="auto"/>
        <w:jc w:val="both"/>
        <w:rPr>
          <w:sz w:val="24"/>
          <w:szCs w:val="24"/>
        </w:rPr>
      </w:pPr>
      <w:r w:rsidRPr="00386371">
        <w:rPr>
          <w:sz w:val="24"/>
          <w:szCs w:val="24"/>
        </w:rPr>
        <w:t>Consumer is able to view their daily menus, rates, special dishes and special offers for the day.</w:t>
      </w:r>
    </w:p>
    <w:p w14:paraId="6BBE21DF" w14:textId="2E45984D" w:rsidR="00386371" w:rsidRPr="00386371" w:rsidRDefault="00386371" w:rsidP="005954BD">
      <w:pPr>
        <w:pStyle w:val="ListParagraph"/>
        <w:widowControl/>
        <w:numPr>
          <w:ilvl w:val="0"/>
          <w:numId w:val="19"/>
        </w:numPr>
        <w:adjustRightInd w:val="0"/>
        <w:spacing w:line="360" w:lineRule="auto"/>
        <w:jc w:val="both"/>
        <w:rPr>
          <w:sz w:val="24"/>
          <w:szCs w:val="24"/>
        </w:rPr>
      </w:pPr>
      <w:r w:rsidRPr="00386371">
        <w:rPr>
          <w:sz w:val="24"/>
          <w:szCs w:val="24"/>
        </w:rPr>
        <w:t>Consumer can compare various m</w:t>
      </w:r>
      <w:r w:rsidR="00CA70BB">
        <w:rPr>
          <w:sz w:val="24"/>
          <w:szCs w:val="24"/>
        </w:rPr>
        <w:t>esses according to their taste of interest</w:t>
      </w:r>
      <w:r w:rsidRPr="00386371">
        <w:rPr>
          <w:sz w:val="24"/>
          <w:szCs w:val="24"/>
        </w:rPr>
        <w:t>.</w:t>
      </w:r>
    </w:p>
    <w:p w14:paraId="69619891" w14:textId="1A0EA673" w:rsidR="007552A5" w:rsidRPr="00CA70BB" w:rsidRDefault="00CA70BB" w:rsidP="00CA70BB">
      <w:pPr>
        <w:pStyle w:val="ListParagraph"/>
        <w:widowControl/>
        <w:numPr>
          <w:ilvl w:val="0"/>
          <w:numId w:val="19"/>
        </w:numPr>
        <w:adjustRightInd w:val="0"/>
        <w:spacing w:line="360" w:lineRule="auto"/>
        <w:jc w:val="both"/>
        <w:rPr>
          <w:sz w:val="24"/>
          <w:szCs w:val="24"/>
        </w:rPr>
      </w:pPr>
      <w:r w:rsidRPr="00386371">
        <w:rPr>
          <w:sz w:val="24"/>
          <w:szCs w:val="24"/>
        </w:rPr>
        <w:t>Consumer i</w:t>
      </w:r>
      <w:r>
        <w:rPr>
          <w:sz w:val="24"/>
          <w:szCs w:val="24"/>
        </w:rPr>
        <w:t>s able to view all available messes and their related information.</w:t>
      </w:r>
    </w:p>
    <w:p w14:paraId="6026DF9F" w14:textId="77777777" w:rsidR="007552A5" w:rsidRPr="00531A8C" w:rsidRDefault="007552A5" w:rsidP="00531A8C">
      <w:pPr>
        <w:spacing w:line="276" w:lineRule="auto"/>
        <w:ind w:left="1058"/>
        <w:rPr>
          <w:sz w:val="24"/>
          <w:szCs w:val="24"/>
        </w:rPr>
      </w:pPr>
    </w:p>
    <w:p w14:paraId="7BE80EA1" w14:textId="77777777" w:rsidR="007552A5" w:rsidRPr="00531A8C" w:rsidRDefault="007552A5" w:rsidP="00531A8C">
      <w:pPr>
        <w:pStyle w:val="ListParagraph"/>
        <w:spacing w:line="276" w:lineRule="auto"/>
        <w:ind w:left="709"/>
        <w:rPr>
          <w:sz w:val="24"/>
          <w:szCs w:val="24"/>
        </w:rPr>
      </w:pPr>
    </w:p>
    <w:p w14:paraId="040E9843" w14:textId="77777777" w:rsidR="007552A5" w:rsidRDefault="007552A5" w:rsidP="007552A5"/>
    <w:p w14:paraId="3EF3F990" w14:textId="77777777" w:rsidR="007552A5" w:rsidRDefault="007552A5" w:rsidP="007552A5"/>
    <w:p w14:paraId="30B9DE22" w14:textId="77777777" w:rsidR="007552A5" w:rsidRPr="00D94192" w:rsidRDefault="007552A5" w:rsidP="007552A5"/>
    <w:p w14:paraId="658B8981" w14:textId="7F0A3D66" w:rsidR="007552A5" w:rsidRPr="009759B5" w:rsidRDefault="007552A5" w:rsidP="007552A5">
      <w:pPr>
        <w:pStyle w:val="Heading"/>
        <w:numPr>
          <w:ilvl w:val="1"/>
          <w:numId w:val="14"/>
        </w:numPr>
        <w:rPr>
          <w:rFonts w:ascii="Times New Roman" w:hAnsi="Times New Roman" w:cs="Times New Roman"/>
          <w:b/>
        </w:rPr>
      </w:pPr>
      <w:r w:rsidRPr="009759B5">
        <w:rPr>
          <w:rFonts w:ascii="Times New Roman" w:hAnsi="Times New Roman" w:cs="Times New Roman"/>
          <w:b/>
        </w:rPr>
        <w:t xml:space="preserve"> </w:t>
      </w:r>
      <w:r w:rsidR="00386371">
        <w:rPr>
          <w:rFonts w:ascii="Times New Roman" w:hAnsi="Times New Roman" w:cs="Times New Roman"/>
          <w:b/>
        </w:rPr>
        <w:t>Mess Owner</w:t>
      </w:r>
      <w:r w:rsidRPr="009759B5">
        <w:rPr>
          <w:rFonts w:ascii="Times New Roman" w:hAnsi="Times New Roman" w:cs="Times New Roman"/>
          <w:b/>
        </w:rPr>
        <w:t xml:space="preserve"> Module</w:t>
      </w:r>
    </w:p>
    <w:p w14:paraId="3526FAD2" w14:textId="77777777" w:rsidR="007552A5" w:rsidRPr="009759B5" w:rsidRDefault="007552A5" w:rsidP="007552A5">
      <w:pPr>
        <w:pStyle w:val="ListParagraph"/>
        <w:ind w:left="1418"/>
      </w:pPr>
    </w:p>
    <w:p w14:paraId="5BD2692E" w14:textId="29ADC2FE" w:rsidR="00386371" w:rsidRPr="00386371" w:rsidRDefault="00386371" w:rsidP="005954BD">
      <w:pPr>
        <w:pStyle w:val="ListParagraph"/>
        <w:widowControl/>
        <w:numPr>
          <w:ilvl w:val="0"/>
          <w:numId w:val="19"/>
        </w:numPr>
        <w:adjustRightInd w:val="0"/>
        <w:spacing w:line="360" w:lineRule="auto"/>
        <w:jc w:val="both"/>
        <w:rPr>
          <w:sz w:val="24"/>
          <w:szCs w:val="24"/>
        </w:rPr>
      </w:pPr>
      <w:r w:rsidRPr="00386371">
        <w:rPr>
          <w:sz w:val="24"/>
          <w:szCs w:val="24"/>
        </w:rPr>
        <w:t>Mess Owner can register and create his own account.</w:t>
      </w:r>
    </w:p>
    <w:p w14:paraId="2AB0968E" w14:textId="7DEE180C" w:rsidR="00386371" w:rsidRPr="00386371" w:rsidRDefault="00386371" w:rsidP="005954BD">
      <w:pPr>
        <w:pStyle w:val="ListParagraph"/>
        <w:widowControl/>
        <w:numPr>
          <w:ilvl w:val="0"/>
          <w:numId w:val="19"/>
        </w:numPr>
        <w:adjustRightInd w:val="0"/>
        <w:spacing w:line="360" w:lineRule="auto"/>
        <w:jc w:val="both"/>
        <w:rPr>
          <w:sz w:val="24"/>
          <w:szCs w:val="24"/>
        </w:rPr>
      </w:pPr>
      <w:r w:rsidRPr="00386371">
        <w:rPr>
          <w:sz w:val="24"/>
          <w:szCs w:val="24"/>
        </w:rPr>
        <w:t>Online Portal provides the function which allows mess owners (user) to a</w:t>
      </w:r>
      <w:r w:rsidR="005C3DF2">
        <w:rPr>
          <w:sz w:val="24"/>
          <w:szCs w:val="24"/>
        </w:rPr>
        <w:t>dd their daily menus</w:t>
      </w:r>
      <w:r w:rsidRPr="00386371">
        <w:rPr>
          <w:sz w:val="24"/>
          <w:szCs w:val="24"/>
        </w:rPr>
        <w:t xml:space="preserve">. </w:t>
      </w:r>
    </w:p>
    <w:p w14:paraId="510435DA" w14:textId="619E32F1" w:rsidR="00386371" w:rsidRPr="00386371" w:rsidRDefault="005C3DF2" w:rsidP="005954BD">
      <w:pPr>
        <w:pStyle w:val="ListParagraph"/>
        <w:widowControl/>
        <w:numPr>
          <w:ilvl w:val="0"/>
          <w:numId w:val="19"/>
        </w:numPr>
        <w:adjustRightInd w:val="0"/>
        <w:spacing w:line="360" w:lineRule="auto"/>
        <w:jc w:val="both"/>
        <w:rPr>
          <w:sz w:val="24"/>
          <w:szCs w:val="24"/>
        </w:rPr>
      </w:pPr>
      <w:r>
        <w:rPr>
          <w:sz w:val="24"/>
          <w:szCs w:val="24"/>
        </w:rPr>
        <w:t>Mess Owner</w:t>
      </w:r>
      <w:r w:rsidR="00386371" w:rsidRPr="00386371">
        <w:rPr>
          <w:sz w:val="24"/>
          <w:szCs w:val="24"/>
        </w:rPr>
        <w:t xml:space="preserve"> able to see ratings and feedbacks given by consumers.</w:t>
      </w:r>
    </w:p>
    <w:p w14:paraId="7FDAEC65" w14:textId="6C0C6248" w:rsidR="00386371" w:rsidRPr="00386371" w:rsidRDefault="005C3DF2" w:rsidP="005954BD">
      <w:pPr>
        <w:pStyle w:val="ListParagraph"/>
        <w:widowControl/>
        <w:numPr>
          <w:ilvl w:val="0"/>
          <w:numId w:val="19"/>
        </w:numPr>
        <w:adjustRightInd w:val="0"/>
        <w:spacing w:line="360" w:lineRule="auto"/>
        <w:jc w:val="both"/>
        <w:rPr>
          <w:sz w:val="24"/>
          <w:szCs w:val="24"/>
        </w:rPr>
      </w:pPr>
      <w:r>
        <w:rPr>
          <w:sz w:val="24"/>
          <w:szCs w:val="24"/>
        </w:rPr>
        <w:t xml:space="preserve">Mess </w:t>
      </w:r>
      <w:r w:rsidR="00386371" w:rsidRPr="00386371">
        <w:rPr>
          <w:sz w:val="24"/>
          <w:szCs w:val="24"/>
        </w:rPr>
        <w:t>Owners can provide special</w:t>
      </w:r>
      <w:r>
        <w:rPr>
          <w:sz w:val="24"/>
          <w:szCs w:val="24"/>
        </w:rPr>
        <w:t xml:space="preserve"> menu</w:t>
      </w:r>
      <w:r w:rsidR="00386371" w:rsidRPr="00386371">
        <w:rPr>
          <w:sz w:val="24"/>
          <w:szCs w:val="24"/>
        </w:rPr>
        <w:t xml:space="preserve"> for the day occasionally.</w:t>
      </w:r>
    </w:p>
    <w:p w14:paraId="36178572" w14:textId="5A7D7F77" w:rsidR="00386371" w:rsidRPr="00386371" w:rsidRDefault="00386371" w:rsidP="005954BD">
      <w:pPr>
        <w:pStyle w:val="ListParagraph"/>
        <w:widowControl/>
        <w:numPr>
          <w:ilvl w:val="0"/>
          <w:numId w:val="19"/>
        </w:numPr>
        <w:adjustRightInd w:val="0"/>
        <w:spacing w:line="360" w:lineRule="auto"/>
        <w:jc w:val="both"/>
        <w:rPr>
          <w:sz w:val="24"/>
          <w:szCs w:val="24"/>
        </w:rPr>
      </w:pPr>
      <w:r w:rsidRPr="00386371">
        <w:rPr>
          <w:sz w:val="24"/>
          <w:szCs w:val="24"/>
        </w:rPr>
        <w:t xml:space="preserve">Mess owners </w:t>
      </w:r>
      <w:r w:rsidR="00B11AE1">
        <w:rPr>
          <w:sz w:val="24"/>
          <w:szCs w:val="24"/>
        </w:rPr>
        <w:t>has to get approval from admin to display mess information</w:t>
      </w:r>
      <w:r w:rsidRPr="00386371">
        <w:rPr>
          <w:sz w:val="24"/>
          <w:szCs w:val="24"/>
        </w:rPr>
        <w:t xml:space="preserve">. </w:t>
      </w:r>
    </w:p>
    <w:p w14:paraId="3BDA637F" w14:textId="4CF91DA0" w:rsidR="007552A5" w:rsidRPr="00386371" w:rsidRDefault="00B11AE1" w:rsidP="005954BD">
      <w:pPr>
        <w:pStyle w:val="ListParagraph"/>
        <w:widowControl/>
        <w:numPr>
          <w:ilvl w:val="0"/>
          <w:numId w:val="19"/>
        </w:numPr>
        <w:adjustRightInd w:val="0"/>
        <w:spacing w:line="360" w:lineRule="auto"/>
        <w:jc w:val="both"/>
        <w:rPr>
          <w:sz w:val="24"/>
          <w:szCs w:val="24"/>
        </w:rPr>
      </w:pPr>
      <w:r>
        <w:rPr>
          <w:sz w:val="24"/>
          <w:szCs w:val="24"/>
        </w:rPr>
        <w:t>Mess Owners can see their registered consumer list</w:t>
      </w:r>
      <w:r w:rsidR="00386371" w:rsidRPr="00386371">
        <w:rPr>
          <w:sz w:val="24"/>
          <w:szCs w:val="24"/>
        </w:rPr>
        <w:t>.</w:t>
      </w:r>
    </w:p>
    <w:p w14:paraId="4427E2DE" w14:textId="77777777" w:rsidR="007552A5" w:rsidRPr="009759B5" w:rsidRDefault="007552A5" w:rsidP="007552A5">
      <w:pPr>
        <w:pStyle w:val="Heading"/>
        <w:ind w:left="990" w:hanging="360"/>
        <w:rPr>
          <w:rFonts w:ascii="Times New Roman" w:hAnsi="Times New Roman" w:cs="Times New Roman"/>
          <w:b/>
        </w:rPr>
      </w:pPr>
      <w:r w:rsidRPr="009759B5">
        <w:rPr>
          <w:rFonts w:ascii="Times New Roman" w:hAnsi="Times New Roman" w:cs="Times New Roman"/>
          <w:b/>
        </w:rPr>
        <w:t>3.3 Admin Module</w:t>
      </w:r>
    </w:p>
    <w:p w14:paraId="49372F6C" w14:textId="77777777" w:rsidR="007552A5" w:rsidRPr="009759B5" w:rsidRDefault="007552A5" w:rsidP="007552A5">
      <w:pPr>
        <w:pStyle w:val="ListParagraph"/>
        <w:ind w:left="1418"/>
      </w:pPr>
    </w:p>
    <w:p w14:paraId="6A7977AC" w14:textId="69AC05AD" w:rsidR="005954BD" w:rsidRPr="002A6E81" w:rsidRDefault="002A6E81" w:rsidP="002A6E81">
      <w:pPr>
        <w:pStyle w:val="ListParagraph"/>
        <w:widowControl/>
        <w:numPr>
          <w:ilvl w:val="0"/>
          <w:numId w:val="19"/>
        </w:numPr>
        <w:adjustRightInd w:val="0"/>
        <w:spacing w:line="360" w:lineRule="auto"/>
        <w:jc w:val="both"/>
        <w:rPr>
          <w:sz w:val="24"/>
          <w:szCs w:val="24"/>
        </w:rPr>
      </w:pPr>
      <w:r>
        <w:rPr>
          <w:sz w:val="24"/>
          <w:szCs w:val="24"/>
        </w:rPr>
        <w:t xml:space="preserve">Online Portal </w:t>
      </w:r>
      <w:r w:rsidR="005954BD" w:rsidRPr="005954BD">
        <w:rPr>
          <w:sz w:val="24"/>
          <w:szCs w:val="24"/>
        </w:rPr>
        <w:t>provide all function to admin how to handle the System</w:t>
      </w:r>
    </w:p>
    <w:p w14:paraId="7C781846" w14:textId="2426D6FE" w:rsidR="005954BD" w:rsidRPr="005954BD" w:rsidRDefault="002A6E81" w:rsidP="005954BD">
      <w:pPr>
        <w:pStyle w:val="ListParagraph"/>
        <w:widowControl/>
        <w:numPr>
          <w:ilvl w:val="0"/>
          <w:numId w:val="19"/>
        </w:numPr>
        <w:adjustRightInd w:val="0"/>
        <w:spacing w:line="360" w:lineRule="auto"/>
        <w:jc w:val="both"/>
        <w:rPr>
          <w:sz w:val="24"/>
          <w:szCs w:val="24"/>
        </w:rPr>
      </w:pPr>
      <w:r>
        <w:rPr>
          <w:sz w:val="24"/>
          <w:szCs w:val="24"/>
        </w:rPr>
        <w:t>Admin has to approve request of M</w:t>
      </w:r>
      <w:r w:rsidR="005954BD" w:rsidRPr="005954BD">
        <w:rPr>
          <w:sz w:val="24"/>
          <w:szCs w:val="24"/>
        </w:rPr>
        <w:t>ess Owners.</w:t>
      </w:r>
    </w:p>
    <w:p w14:paraId="1C976D0D" w14:textId="4A32FF0C" w:rsidR="007552A5" w:rsidRDefault="007552A5" w:rsidP="00531A8C">
      <w:pPr>
        <w:pStyle w:val="ListParagraph"/>
        <w:numPr>
          <w:ilvl w:val="0"/>
          <w:numId w:val="12"/>
        </w:numPr>
        <w:suppressAutoHyphens/>
        <w:autoSpaceDE/>
        <w:autoSpaceDN/>
        <w:spacing w:line="276" w:lineRule="auto"/>
        <w:ind w:left="1418"/>
        <w:rPr>
          <w:sz w:val="24"/>
          <w:szCs w:val="24"/>
        </w:rPr>
      </w:pPr>
      <w:r w:rsidRPr="00531A8C">
        <w:rPr>
          <w:sz w:val="24"/>
          <w:szCs w:val="24"/>
        </w:rPr>
        <w:t xml:space="preserve">Admin </w:t>
      </w:r>
      <w:r w:rsidR="000C30F8">
        <w:rPr>
          <w:sz w:val="24"/>
          <w:szCs w:val="24"/>
        </w:rPr>
        <w:t xml:space="preserve">can see the </w:t>
      </w:r>
      <w:r w:rsidR="00386371">
        <w:rPr>
          <w:sz w:val="24"/>
          <w:szCs w:val="24"/>
        </w:rPr>
        <w:t>Mess Owner</w:t>
      </w:r>
      <w:r w:rsidR="005954BD">
        <w:rPr>
          <w:sz w:val="24"/>
          <w:szCs w:val="24"/>
        </w:rPr>
        <w:t xml:space="preserve"> and menu</w:t>
      </w:r>
      <w:r w:rsidR="000C30F8">
        <w:rPr>
          <w:sz w:val="24"/>
          <w:szCs w:val="24"/>
        </w:rPr>
        <w:t xml:space="preserve"> details and als</w:t>
      </w:r>
      <w:r w:rsidR="005954BD">
        <w:rPr>
          <w:sz w:val="24"/>
          <w:szCs w:val="24"/>
        </w:rPr>
        <w:t>o if admin found any details</w:t>
      </w:r>
      <w:r w:rsidR="000C30F8">
        <w:rPr>
          <w:sz w:val="24"/>
          <w:szCs w:val="24"/>
        </w:rPr>
        <w:t xml:space="preserve"> in-appropriate, admin can delete those entries. </w:t>
      </w:r>
    </w:p>
    <w:p w14:paraId="011285B9" w14:textId="39FB18D5" w:rsidR="002A6E81" w:rsidRPr="00531A8C" w:rsidRDefault="002A6E81" w:rsidP="00531A8C">
      <w:pPr>
        <w:pStyle w:val="ListParagraph"/>
        <w:numPr>
          <w:ilvl w:val="0"/>
          <w:numId w:val="12"/>
        </w:numPr>
        <w:suppressAutoHyphens/>
        <w:autoSpaceDE/>
        <w:autoSpaceDN/>
        <w:spacing w:line="276" w:lineRule="auto"/>
        <w:ind w:left="1418"/>
        <w:rPr>
          <w:sz w:val="24"/>
          <w:szCs w:val="24"/>
        </w:rPr>
      </w:pPr>
      <w:r>
        <w:rPr>
          <w:sz w:val="24"/>
          <w:szCs w:val="24"/>
        </w:rPr>
        <w:t>Admin can delete previous mess menus.</w:t>
      </w:r>
    </w:p>
    <w:p w14:paraId="576D9DF2" w14:textId="77777777" w:rsidR="00C55983" w:rsidRPr="005954BD" w:rsidRDefault="00C55983" w:rsidP="005954BD">
      <w:pPr>
        <w:tabs>
          <w:tab w:val="left" w:pos="539"/>
          <w:tab w:val="left" w:pos="540"/>
        </w:tabs>
        <w:spacing w:before="88"/>
        <w:rPr>
          <w:b/>
          <w:sz w:val="28"/>
        </w:rPr>
      </w:pPr>
    </w:p>
    <w:p w14:paraId="2351385D" w14:textId="77777777" w:rsidR="00E800BD" w:rsidRDefault="00E800BD" w:rsidP="00E800BD">
      <w:pPr>
        <w:pStyle w:val="ListParagraph"/>
        <w:numPr>
          <w:ilvl w:val="0"/>
          <w:numId w:val="1"/>
        </w:numPr>
        <w:tabs>
          <w:tab w:val="left" w:pos="539"/>
          <w:tab w:val="left" w:pos="540"/>
        </w:tabs>
        <w:spacing w:before="88"/>
        <w:rPr>
          <w:b/>
          <w:sz w:val="28"/>
        </w:rPr>
      </w:pPr>
      <w:r>
        <w:rPr>
          <w:b/>
          <w:sz w:val="28"/>
        </w:rPr>
        <w:t>N</w:t>
      </w:r>
      <w:r w:rsidR="00FD5676">
        <w:rPr>
          <w:b/>
          <w:sz w:val="28"/>
        </w:rPr>
        <w:t>on</w:t>
      </w:r>
      <w:r>
        <w:rPr>
          <w:b/>
          <w:sz w:val="28"/>
        </w:rPr>
        <w:t>-F</w:t>
      </w:r>
      <w:r w:rsidR="00FD5676">
        <w:rPr>
          <w:b/>
          <w:sz w:val="28"/>
        </w:rPr>
        <w:t>unctional</w:t>
      </w:r>
      <w:r w:rsidR="00DE62CA">
        <w:rPr>
          <w:b/>
          <w:sz w:val="28"/>
        </w:rPr>
        <w:t xml:space="preserve"> </w:t>
      </w:r>
      <w:r>
        <w:rPr>
          <w:b/>
          <w:spacing w:val="-3"/>
          <w:sz w:val="28"/>
        </w:rPr>
        <w:t>R</w:t>
      </w:r>
      <w:r w:rsidR="00FD5676">
        <w:rPr>
          <w:b/>
          <w:spacing w:val="-3"/>
          <w:sz w:val="28"/>
        </w:rPr>
        <w:t>equirement</w:t>
      </w:r>
      <w:r>
        <w:rPr>
          <w:b/>
          <w:spacing w:val="-3"/>
          <w:sz w:val="28"/>
        </w:rPr>
        <w:t>:</w:t>
      </w:r>
    </w:p>
    <w:p w14:paraId="7DEC0D64" w14:textId="77777777" w:rsidR="00E800BD" w:rsidRDefault="00E800BD" w:rsidP="00E800BD">
      <w:pPr>
        <w:pStyle w:val="BodyText"/>
        <w:spacing w:before="2"/>
        <w:rPr>
          <w:b/>
          <w:sz w:val="29"/>
        </w:rPr>
      </w:pPr>
    </w:p>
    <w:p w14:paraId="522D05A7" w14:textId="77777777" w:rsidR="005954BD" w:rsidRPr="005954BD" w:rsidRDefault="005954BD" w:rsidP="002A6E81">
      <w:pPr>
        <w:pStyle w:val="ListParagraph"/>
        <w:widowControl/>
        <w:numPr>
          <w:ilvl w:val="0"/>
          <w:numId w:val="19"/>
        </w:numPr>
        <w:adjustRightInd w:val="0"/>
        <w:spacing w:line="360" w:lineRule="auto"/>
        <w:jc w:val="both"/>
        <w:rPr>
          <w:sz w:val="24"/>
          <w:szCs w:val="24"/>
        </w:rPr>
      </w:pPr>
      <w:r w:rsidRPr="005954BD">
        <w:rPr>
          <w:sz w:val="24"/>
          <w:szCs w:val="24"/>
        </w:rPr>
        <w:t>The website should use professional design, look and feel and color scheme.</w:t>
      </w:r>
    </w:p>
    <w:p w14:paraId="243EA6A5" w14:textId="77777777" w:rsidR="005954BD" w:rsidRPr="005954BD" w:rsidRDefault="005954BD" w:rsidP="002A6E81">
      <w:pPr>
        <w:pStyle w:val="ListParagraph"/>
        <w:widowControl/>
        <w:numPr>
          <w:ilvl w:val="0"/>
          <w:numId w:val="19"/>
        </w:numPr>
        <w:adjustRightInd w:val="0"/>
        <w:spacing w:line="360" w:lineRule="auto"/>
        <w:jc w:val="both"/>
        <w:rPr>
          <w:sz w:val="24"/>
          <w:szCs w:val="24"/>
        </w:rPr>
      </w:pPr>
      <w:r w:rsidRPr="005954BD">
        <w:rPr>
          <w:sz w:val="24"/>
          <w:szCs w:val="24"/>
        </w:rPr>
        <w:t xml:space="preserve">Users will have no limitations for accessing the application through Internet. The portal being an internet application, it is difficult specify exact number of visitor or users. Hence, we will target the system to support between 50k and 100k users per city. </w:t>
      </w:r>
    </w:p>
    <w:p w14:paraId="128BCCA7" w14:textId="77777777" w:rsidR="005954BD" w:rsidRPr="005954BD" w:rsidRDefault="005954BD" w:rsidP="002A6E81">
      <w:pPr>
        <w:pStyle w:val="ListParagraph"/>
        <w:widowControl/>
        <w:numPr>
          <w:ilvl w:val="0"/>
          <w:numId w:val="19"/>
        </w:numPr>
        <w:adjustRightInd w:val="0"/>
        <w:spacing w:line="360" w:lineRule="auto"/>
        <w:jc w:val="both"/>
        <w:rPr>
          <w:sz w:val="24"/>
          <w:szCs w:val="24"/>
        </w:rPr>
      </w:pPr>
      <w:r w:rsidRPr="005954BD">
        <w:rPr>
          <w:sz w:val="24"/>
          <w:szCs w:val="24"/>
        </w:rPr>
        <w:t>Being a public website, the site must follow general usability guidelines for menus, navigation, colors, links and other actions provided on the screens.</w:t>
      </w:r>
    </w:p>
    <w:p w14:paraId="1836EBCD" w14:textId="77777777" w:rsidR="005954BD" w:rsidRPr="005954BD" w:rsidRDefault="005954BD" w:rsidP="002A6E81">
      <w:pPr>
        <w:pStyle w:val="ListParagraph"/>
        <w:widowControl/>
        <w:numPr>
          <w:ilvl w:val="0"/>
          <w:numId w:val="19"/>
        </w:numPr>
        <w:adjustRightInd w:val="0"/>
        <w:spacing w:line="360" w:lineRule="auto"/>
        <w:jc w:val="both"/>
        <w:rPr>
          <w:sz w:val="24"/>
          <w:szCs w:val="24"/>
        </w:rPr>
      </w:pPr>
      <w:r w:rsidRPr="005954BD">
        <w:rPr>
          <w:sz w:val="24"/>
          <w:szCs w:val="24"/>
        </w:rPr>
        <w:t>The system should be designed in such a manner that user will be able to complete tasks in minimum number of steps.</w:t>
      </w:r>
    </w:p>
    <w:p w14:paraId="0E00D5BE" w14:textId="77777777" w:rsidR="005954BD" w:rsidRPr="005954BD" w:rsidRDefault="005954BD" w:rsidP="002A6E81">
      <w:pPr>
        <w:pStyle w:val="ListParagraph"/>
        <w:widowControl/>
        <w:numPr>
          <w:ilvl w:val="0"/>
          <w:numId w:val="19"/>
        </w:numPr>
        <w:adjustRightInd w:val="0"/>
        <w:spacing w:line="360" w:lineRule="auto"/>
        <w:jc w:val="both"/>
        <w:rPr>
          <w:sz w:val="24"/>
          <w:szCs w:val="24"/>
        </w:rPr>
      </w:pPr>
      <w:r w:rsidRPr="005954BD">
        <w:rPr>
          <w:sz w:val="24"/>
          <w:szCs w:val="24"/>
        </w:rPr>
        <w:t>Identification must be preserved by login id and password.</w:t>
      </w:r>
    </w:p>
    <w:p w14:paraId="51148B53" w14:textId="77777777" w:rsidR="005954BD" w:rsidRPr="005954BD" w:rsidRDefault="005954BD" w:rsidP="002A6E81">
      <w:pPr>
        <w:pStyle w:val="ListParagraph"/>
        <w:widowControl/>
        <w:numPr>
          <w:ilvl w:val="0"/>
          <w:numId w:val="19"/>
        </w:numPr>
        <w:adjustRightInd w:val="0"/>
        <w:spacing w:line="360" w:lineRule="auto"/>
        <w:jc w:val="both"/>
        <w:rPr>
          <w:sz w:val="24"/>
          <w:szCs w:val="24"/>
        </w:rPr>
      </w:pPr>
      <w:r w:rsidRPr="005954BD">
        <w:rPr>
          <w:sz w:val="24"/>
          <w:szCs w:val="24"/>
        </w:rPr>
        <w:t xml:space="preserve">Guest will have certain limitation for accessing site.  </w:t>
      </w:r>
    </w:p>
    <w:p w14:paraId="1C31DCED" w14:textId="77777777" w:rsidR="005954BD" w:rsidRPr="005954BD" w:rsidRDefault="005954BD" w:rsidP="002A6E81">
      <w:pPr>
        <w:pStyle w:val="ListParagraph"/>
        <w:widowControl/>
        <w:numPr>
          <w:ilvl w:val="0"/>
          <w:numId w:val="19"/>
        </w:numPr>
        <w:adjustRightInd w:val="0"/>
        <w:spacing w:line="360" w:lineRule="auto"/>
        <w:jc w:val="both"/>
        <w:rPr>
          <w:sz w:val="24"/>
          <w:szCs w:val="24"/>
        </w:rPr>
      </w:pPr>
      <w:r w:rsidRPr="005954BD">
        <w:rPr>
          <w:sz w:val="24"/>
          <w:szCs w:val="24"/>
        </w:rPr>
        <w:t>Hate speech and abusive comment must be filtered out in comments and review.</w:t>
      </w:r>
    </w:p>
    <w:p w14:paraId="57FE9206" w14:textId="40171AAA" w:rsidR="001D014B" w:rsidRPr="005954BD" w:rsidRDefault="001D014B" w:rsidP="004820CB">
      <w:pPr>
        <w:pStyle w:val="BodyText"/>
        <w:suppressAutoHyphens/>
        <w:autoSpaceDE/>
        <w:autoSpaceDN/>
        <w:spacing w:after="120" w:line="360" w:lineRule="auto"/>
      </w:pPr>
    </w:p>
    <w:p w14:paraId="5C34E6F1" w14:textId="77777777" w:rsidR="005B6B59" w:rsidRDefault="005B6B59" w:rsidP="005B6B59">
      <w:pPr>
        <w:pStyle w:val="Heading2"/>
        <w:tabs>
          <w:tab w:val="left" w:pos="1046"/>
        </w:tabs>
        <w:spacing w:before="168"/>
        <w:ind w:left="0"/>
        <w:rPr>
          <w:sz w:val="28"/>
          <w:szCs w:val="28"/>
        </w:rPr>
      </w:pPr>
    </w:p>
    <w:p w14:paraId="748C8191" w14:textId="77777777" w:rsidR="0074008B" w:rsidRPr="0074008B" w:rsidRDefault="00531A8C" w:rsidP="005B6B59">
      <w:pPr>
        <w:pStyle w:val="Heading2"/>
        <w:tabs>
          <w:tab w:val="left" w:pos="1046"/>
        </w:tabs>
        <w:spacing w:before="168"/>
        <w:ind w:left="0"/>
        <w:rPr>
          <w:sz w:val="28"/>
          <w:szCs w:val="28"/>
        </w:rPr>
      </w:pPr>
      <w:r>
        <w:rPr>
          <w:sz w:val="28"/>
          <w:szCs w:val="28"/>
        </w:rPr>
        <w:t>5.</w:t>
      </w:r>
      <w:r w:rsidRPr="0074008B">
        <w:rPr>
          <w:sz w:val="28"/>
          <w:szCs w:val="28"/>
        </w:rPr>
        <w:t xml:space="preserve"> Use</w:t>
      </w:r>
      <w:r w:rsidR="0074008B" w:rsidRPr="0074008B">
        <w:rPr>
          <w:sz w:val="28"/>
          <w:szCs w:val="28"/>
        </w:rPr>
        <w:t>-Case</w:t>
      </w:r>
      <w:r w:rsidR="00644762">
        <w:rPr>
          <w:sz w:val="28"/>
          <w:szCs w:val="28"/>
        </w:rPr>
        <w:t xml:space="preserve"> </w:t>
      </w:r>
      <w:r w:rsidR="0074008B" w:rsidRPr="0074008B">
        <w:rPr>
          <w:sz w:val="28"/>
          <w:szCs w:val="28"/>
        </w:rPr>
        <w:t>Diagram</w:t>
      </w:r>
    </w:p>
    <w:p w14:paraId="4D538598" w14:textId="77777777" w:rsidR="0074008B" w:rsidRDefault="0074008B" w:rsidP="001D014B">
      <w:pPr>
        <w:rPr>
          <w:sz w:val="24"/>
        </w:rPr>
      </w:pPr>
    </w:p>
    <w:p w14:paraId="1839040B" w14:textId="77777777" w:rsidR="0074008B" w:rsidRDefault="005B6B59" w:rsidP="0074008B">
      <w:pPr>
        <w:rPr>
          <w:b/>
          <w:sz w:val="24"/>
        </w:rPr>
      </w:pPr>
      <w:r>
        <w:rPr>
          <w:b/>
          <w:sz w:val="24"/>
        </w:rPr>
        <w:t>5</w:t>
      </w:r>
      <w:r w:rsidR="00DC004E">
        <w:rPr>
          <w:b/>
          <w:sz w:val="24"/>
        </w:rPr>
        <w:t xml:space="preserve">.1 </w:t>
      </w:r>
      <w:r w:rsidR="0074008B">
        <w:rPr>
          <w:b/>
          <w:sz w:val="24"/>
        </w:rPr>
        <w:t>Admin:</w:t>
      </w:r>
    </w:p>
    <w:p w14:paraId="5E5CDC15" w14:textId="77777777" w:rsidR="0074008B" w:rsidRDefault="0074008B" w:rsidP="0074008B">
      <w:pPr>
        <w:pStyle w:val="BodyText"/>
        <w:rPr>
          <w:b/>
          <w:sz w:val="20"/>
        </w:rPr>
      </w:pPr>
    </w:p>
    <w:p w14:paraId="2B73F369" w14:textId="77777777" w:rsidR="0074008B" w:rsidRDefault="0074008B" w:rsidP="0074008B">
      <w:pPr>
        <w:pStyle w:val="BodyText"/>
        <w:rPr>
          <w:b/>
          <w:sz w:val="20"/>
        </w:rPr>
      </w:pPr>
    </w:p>
    <w:p w14:paraId="01F36825" w14:textId="5CE334BB" w:rsidR="00B672BC" w:rsidRDefault="00CC7417" w:rsidP="0074008B">
      <w:pPr>
        <w:pStyle w:val="BodyText"/>
        <w:rPr>
          <w:b/>
          <w:sz w:val="20"/>
        </w:rPr>
      </w:pPr>
      <w:r>
        <w:rPr>
          <w:b/>
          <w:noProof/>
          <w:sz w:val="20"/>
        </w:rPr>
        <w:drawing>
          <wp:inline distT="0" distB="0" distL="0" distR="0" wp14:anchorId="136AC07B" wp14:editId="3349F58C">
            <wp:extent cx="5962650" cy="4105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962650" cy="4105275"/>
                    </a:xfrm>
                    <a:prstGeom prst="rect">
                      <a:avLst/>
                    </a:prstGeom>
                  </pic:spPr>
                </pic:pic>
              </a:graphicData>
            </a:graphic>
          </wp:inline>
        </w:drawing>
      </w:r>
    </w:p>
    <w:p w14:paraId="71EF015F" w14:textId="5401474B" w:rsidR="00B672BC" w:rsidRDefault="00B672BC" w:rsidP="0074008B">
      <w:pPr>
        <w:pStyle w:val="BodyText"/>
        <w:rPr>
          <w:b/>
          <w:sz w:val="20"/>
        </w:rPr>
      </w:pPr>
      <w:r>
        <w:t xml:space="preserve">                                                       Fig. Use-Case Diagram for Admin</w:t>
      </w:r>
    </w:p>
    <w:p w14:paraId="674E00C7" w14:textId="77777777" w:rsidR="0074008B" w:rsidRPr="001D014B" w:rsidRDefault="0074008B" w:rsidP="001D014B">
      <w:pPr>
        <w:rPr>
          <w:sz w:val="24"/>
        </w:rPr>
        <w:sectPr w:rsidR="0074008B" w:rsidRPr="001D014B" w:rsidSect="0075161A">
          <w:pgSz w:w="11900" w:h="16840"/>
          <w:pgMar w:top="1320" w:right="1020" w:bottom="1220" w:left="1340" w:header="720" w:footer="1034" w:gutter="0"/>
          <w:pgBorders w:offsetFrom="page">
            <w:top w:val="single" w:sz="4" w:space="24" w:color="C4BC96" w:themeColor="background2" w:themeShade="BF"/>
            <w:left w:val="single" w:sz="4" w:space="24" w:color="C4BC96" w:themeColor="background2" w:themeShade="BF"/>
            <w:bottom w:val="single" w:sz="4" w:space="24" w:color="C4BC96" w:themeColor="background2" w:themeShade="BF"/>
            <w:right w:val="single" w:sz="4" w:space="24" w:color="C4BC96" w:themeColor="background2" w:themeShade="BF"/>
          </w:pgBorders>
          <w:cols w:space="720"/>
        </w:sectPr>
      </w:pPr>
    </w:p>
    <w:p w14:paraId="3680C72F" w14:textId="77777777" w:rsidR="001F55F9" w:rsidRDefault="001F55F9"/>
    <w:p w14:paraId="05661757" w14:textId="1AF447D7" w:rsidR="007A12C5" w:rsidRDefault="005B6B59" w:rsidP="007A12C5">
      <w:pPr>
        <w:pStyle w:val="Heading2"/>
        <w:spacing w:before="86"/>
      </w:pPr>
      <w:r>
        <w:t>5</w:t>
      </w:r>
      <w:r w:rsidR="00DC004E">
        <w:t>.2</w:t>
      </w:r>
      <w:r w:rsidR="004E6F0D">
        <w:t xml:space="preserve"> </w:t>
      </w:r>
      <w:r w:rsidR="00386371">
        <w:t>Consumer</w:t>
      </w:r>
      <w:r w:rsidR="007A12C5">
        <w:t>:</w:t>
      </w:r>
    </w:p>
    <w:p w14:paraId="389A2019" w14:textId="77777777" w:rsidR="007A12C5" w:rsidRDefault="007A12C5" w:rsidP="007A12C5">
      <w:pPr>
        <w:pStyle w:val="BodyText"/>
        <w:rPr>
          <w:b/>
          <w:sz w:val="20"/>
        </w:rPr>
      </w:pPr>
    </w:p>
    <w:p w14:paraId="0BCE4177" w14:textId="77777777" w:rsidR="007A12C5" w:rsidRDefault="007A12C5" w:rsidP="007A12C5">
      <w:pPr>
        <w:pStyle w:val="BodyText"/>
        <w:rPr>
          <w:b/>
          <w:sz w:val="20"/>
        </w:rPr>
      </w:pPr>
    </w:p>
    <w:p w14:paraId="02B238AB" w14:textId="0EB3490F" w:rsidR="007A12C5" w:rsidRDefault="00CC7417" w:rsidP="007A12C5">
      <w:pPr>
        <w:pStyle w:val="BodyText"/>
        <w:spacing w:before="8"/>
        <w:rPr>
          <w:b/>
          <w:sz w:val="28"/>
        </w:rPr>
      </w:pPr>
      <w:r>
        <w:rPr>
          <w:b/>
          <w:noProof/>
          <w:sz w:val="28"/>
        </w:rPr>
        <w:drawing>
          <wp:inline distT="0" distB="0" distL="0" distR="0" wp14:anchorId="0F068D0F" wp14:editId="45661469">
            <wp:extent cx="5962650" cy="6562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962650" cy="6562725"/>
                    </a:xfrm>
                    <a:prstGeom prst="rect">
                      <a:avLst/>
                    </a:prstGeom>
                  </pic:spPr>
                </pic:pic>
              </a:graphicData>
            </a:graphic>
          </wp:inline>
        </w:drawing>
      </w:r>
    </w:p>
    <w:p w14:paraId="0A34A1B6" w14:textId="77777777" w:rsidR="007A12C5" w:rsidRDefault="007A12C5" w:rsidP="007A12C5">
      <w:pPr>
        <w:pStyle w:val="BodyText"/>
        <w:spacing w:before="1"/>
        <w:rPr>
          <w:b/>
          <w:sz w:val="11"/>
        </w:rPr>
      </w:pPr>
    </w:p>
    <w:p w14:paraId="202C6F54" w14:textId="22FD07BD" w:rsidR="007A12C5" w:rsidRDefault="007A12C5" w:rsidP="007A12C5">
      <w:pPr>
        <w:pStyle w:val="BodyText"/>
        <w:spacing w:before="90"/>
        <w:ind w:left="1932" w:right="2424"/>
        <w:jc w:val="center"/>
      </w:pPr>
      <w:r>
        <w:t xml:space="preserve">Fig. Use-Case Diagram for </w:t>
      </w:r>
      <w:r w:rsidR="00386371">
        <w:t>Consumer</w:t>
      </w:r>
    </w:p>
    <w:p w14:paraId="63B7BA6D" w14:textId="77777777" w:rsidR="007A12C5" w:rsidRDefault="007A12C5" w:rsidP="007A12C5">
      <w:r>
        <w:br/>
      </w:r>
      <w:r>
        <w:br/>
      </w:r>
      <w:r>
        <w:br/>
      </w:r>
    </w:p>
    <w:p w14:paraId="1A77DF26" w14:textId="77777777" w:rsidR="007A12C5" w:rsidRDefault="007A12C5">
      <w:pPr>
        <w:widowControl/>
        <w:autoSpaceDE/>
        <w:autoSpaceDN/>
        <w:spacing w:after="160" w:line="259" w:lineRule="auto"/>
      </w:pPr>
      <w:r>
        <w:br w:type="page"/>
      </w:r>
    </w:p>
    <w:p w14:paraId="447F8922" w14:textId="77777777" w:rsidR="00B672BC" w:rsidRDefault="00B672BC" w:rsidP="007A12C5">
      <w:pPr>
        <w:rPr>
          <w:b/>
          <w:bCs/>
        </w:rPr>
      </w:pPr>
    </w:p>
    <w:p w14:paraId="03B8740C" w14:textId="136E6355" w:rsidR="001F55F9" w:rsidRDefault="005B6B59" w:rsidP="007A12C5">
      <w:pPr>
        <w:rPr>
          <w:noProof/>
          <w:sz w:val="24"/>
          <w:lang w:bidi="ar-SA"/>
        </w:rPr>
      </w:pPr>
      <w:r w:rsidRPr="005B6B59">
        <w:rPr>
          <w:b/>
          <w:bCs/>
        </w:rPr>
        <w:t>5</w:t>
      </w:r>
      <w:r w:rsidR="00DC004E" w:rsidRPr="005B6B59">
        <w:rPr>
          <w:b/>
          <w:bCs/>
        </w:rPr>
        <w:t>.3</w:t>
      </w:r>
      <w:r w:rsidR="00126F98">
        <w:rPr>
          <w:b/>
          <w:bCs/>
        </w:rPr>
        <w:t xml:space="preserve"> </w:t>
      </w:r>
      <w:r w:rsidR="00386371">
        <w:rPr>
          <w:b/>
          <w:bCs/>
        </w:rPr>
        <w:t>Mess Owner</w:t>
      </w:r>
      <w:r w:rsidR="007A12C5" w:rsidRPr="005B6B59">
        <w:rPr>
          <w:b/>
          <w:bCs/>
        </w:rPr>
        <w:t>:</w:t>
      </w:r>
      <w:r w:rsidR="007A12C5">
        <w:br/>
      </w:r>
    </w:p>
    <w:p w14:paraId="006B0F53" w14:textId="77777777" w:rsidR="00126F98" w:rsidRDefault="00126F98" w:rsidP="007A12C5">
      <w:pPr>
        <w:rPr>
          <w:noProof/>
          <w:sz w:val="24"/>
          <w:lang w:bidi="ar-SA"/>
        </w:rPr>
      </w:pPr>
    </w:p>
    <w:p w14:paraId="1BB640BB" w14:textId="006ECDE2" w:rsidR="00126F98" w:rsidRDefault="00CC7417" w:rsidP="007A12C5">
      <w:r>
        <w:rPr>
          <w:noProof/>
        </w:rPr>
        <w:drawing>
          <wp:inline distT="0" distB="0" distL="0" distR="0" wp14:anchorId="35DD0363" wp14:editId="00D7C964">
            <wp:extent cx="6057900" cy="6269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6057900" cy="6269990"/>
                    </a:xfrm>
                    <a:prstGeom prst="rect">
                      <a:avLst/>
                    </a:prstGeom>
                  </pic:spPr>
                </pic:pic>
              </a:graphicData>
            </a:graphic>
          </wp:inline>
        </w:drawing>
      </w:r>
    </w:p>
    <w:p w14:paraId="5648AF86" w14:textId="5889D66B" w:rsidR="007A12C5" w:rsidRDefault="007A12C5" w:rsidP="007A12C5">
      <w:pPr>
        <w:pStyle w:val="BodyText"/>
        <w:spacing w:before="90"/>
        <w:ind w:left="1932" w:right="2424"/>
        <w:jc w:val="center"/>
      </w:pPr>
      <w:r>
        <w:t xml:space="preserve">Fig. Use-Case Diagram for </w:t>
      </w:r>
      <w:r w:rsidR="00386371">
        <w:t>Mess Owner</w:t>
      </w:r>
    </w:p>
    <w:p w14:paraId="3D82863D" w14:textId="77777777" w:rsidR="007A12C5" w:rsidRDefault="007A12C5" w:rsidP="007A12C5"/>
    <w:p w14:paraId="5364B4D7" w14:textId="77777777" w:rsidR="007A12C5" w:rsidRDefault="007A12C5" w:rsidP="007A12C5">
      <w:pPr>
        <w:pStyle w:val="BodyText"/>
        <w:spacing w:before="1"/>
        <w:rPr>
          <w:b/>
          <w:sz w:val="11"/>
        </w:rPr>
      </w:pPr>
    </w:p>
    <w:p w14:paraId="597A7E69" w14:textId="77777777" w:rsidR="007A12C5" w:rsidRDefault="007A12C5" w:rsidP="007A12C5">
      <w:pPr>
        <w:pStyle w:val="BodyText"/>
        <w:spacing w:before="90"/>
        <w:ind w:left="1932" w:right="2424"/>
        <w:jc w:val="center"/>
      </w:pPr>
    </w:p>
    <w:p w14:paraId="4B5067F9" w14:textId="77777777" w:rsidR="007A12C5" w:rsidRDefault="007A12C5">
      <w:pPr>
        <w:widowControl/>
        <w:autoSpaceDE/>
        <w:autoSpaceDN/>
        <w:spacing w:after="160" w:line="259" w:lineRule="auto"/>
        <w:rPr>
          <w:sz w:val="24"/>
          <w:szCs w:val="24"/>
        </w:rPr>
      </w:pPr>
      <w:r>
        <w:br w:type="page"/>
      </w:r>
    </w:p>
    <w:p w14:paraId="66B18F86" w14:textId="77777777" w:rsidR="007A12C5" w:rsidRDefault="007A12C5" w:rsidP="008C1592">
      <w:pPr>
        <w:pStyle w:val="BodyText"/>
        <w:spacing w:before="90"/>
        <w:ind w:right="2424"/>
      </w:pPr>
    </w:p>
    <w:p w14:paraId="44DC003D" w14:textId="77777777" w:rsidR="001F55F9" w:rsidRPr="00BD3E66" w:rsidRDefault="005B6B59" w:rsidP="00BD3E66">
      <w:pPr>
        <w:tabs>
          <w:tab w:val="left" w:pos="840"/>
          <w:tab w:val="left" w:pos="841"/>
        </w:tabs>
        <w:spacing w:before="59"/>
        <w:rPr>
          <w:b/>
          <w:sz w:val="28"/>
        </w:rPr>
      </w:pPr>
      <w:bookmarkStart w:id="4" w:name="5._Database_Design:"/>
      <w:bookmarkEnd w:id="4"/>
      <w:r w:rsidRPr="00BD3E66">
        <w:rPr>
          <w:b/>
          <w:sz w:val="28"/>
        </w:rPr>
        <w:t>6.</w:t>
      </w:r>
      <w:r w:rsidR="00442AE8" w:rsidRPr="00BD3E66">
        <w:rPr>
          <w:b/>
          <w:sz w:val="28"/>
        </w:rPr>
        <w:t xml:space="preserve">  Database Design:</w:t>
      </w:r>
    </w:p>
    <w:p w14:paraId="470207F7" w14:textId="77777777" w:rsidR="001F55F9" w:rsidRDefault="001F55F9">
      <w:pPr>
        <w:pStyle w:val="ListParagraph"/>
        <w:tabs>
          <w:tab w:val="left" w:pos="840"/>
          <w:tab w:val="left" w:pos="841"/>
        </w:tabs>
        <w:spacing w:before="59"/>
        <w:ind w:left="120" w:firstLine="0"/>
        <w:rPr>
          <w:b/>
          <w:sz w:val="28"/>
          <w:u w:val="single"/>
        </w:rPr>
      </w:pPr>
    </w:p>
    <w:p w14:paraId="33F86679" w14:textId="3C67CADA" w:rsidR="00474393" w:rsidRDefault="00474393" w:rsidP="00474393">
      <w:pPr>
        <w:keepNext/>
        <w:rPr>
          <w:rFonts w:ascii="Calibri" w:eastAsia="Calibri" w:hAnsi="Calibri" w:cs="Calibri"/>
          <w:b/>
          <w:sz w:val="26"/>
        </w:rPr>
      </w:pPr>
      <w:r>
        <w:rPr>
          <w:rFonts w:ascii="Calibri" w:eastAsia="Calibri" w:hAnsi="Calibri" w:cs="Calibri"/>
          <w:b/>
          <w:sz w:val="26"/>
        </w:rPr>
        <w:t>1]</w:t>
      </w:r>
      <w:r>
        <w:rPr>
          <w:rFonts w:ascii="Calibri" w:eastAsia="Calibri" w:hAnsi="Calibri" w:cs="Calibri"/>
          <w:b/>
          <w:sz w:val="26"/>
        </w:rPr>
        <w:tab/>
      </w:r>
      <w:r w:rsidR="00045F26">
        <w:rPr>
          <w:rFonts w:ascii="Calibri" w:eastAsia="Calibri" w:hAnsi="Calibri" w:cs="Calibri"/>
          <w:b/>
          <w:sz w:val="26"/>
        </w:rPr>
        <w:t>login table</w:t>
      </w:r>
    </w:p>
    <w:p w14:paraId="5B7FFE55" w14:textId="77777777" w:rsidR="00474393" w:rsidRDefault="00474393" w:rsidP="00474393">
      <w:pPr>
        <w:keepNext/>
        <w:rPr>
          <w:rFonts w:ascii="Calibri" w:eastAsia="Calibri" w:hAnsi="Calibri" w:cs="Calibri"/>
          <w:b/>
          <w:sz w:val="26"/>
        </w:rPr>
      </w:pPr>
    </w:p>
    <w:tbl>
      <w:tblPr>
        <w:tblW w:w="0" w:type="auto"/>
        <w:tblInd w:w="98" w:type="dxa"/>
        <w:tblCellMar>
          <w:left w:w="10" w:type="dxa"/>
          <w:right w:w="10" w:type="dxa"/>
        </w:tblCellMar>
        <w:tblLook w:val="0000" w:firstRow="0" w:lastRow="0" w:firstColumn="0" w:lastColumn="0" w:noHBand="0" w:noVBand="0"/>
      </w:tblPr>
      <w:tblGrid>
        <w:gridCol w:w="1800"/>
        <w:gridCol w:w="1617"/>
        <w:gridCol w:w="711"/>
        <w:gridCol w:w="1364"/>
        <w:gridCol w:w="1066"/>
        <w:gridCol w:w="2694"/>
      </w:tblGrid>
      <w:tr w:rsidR="00045F26" w14:paraId="5BA04D9C" w14:textId="77777777" w:rsidTr="00045F26">
        <w:trPr>
          <w:trHeight w:val="1"/>
        </w:trPr>
        <w:tc>
          <w:tcPr>
            <w:tcW w:w="18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FE6D6E" w14:textId="77777777" w:rsidR="00045F26" w:rsidRDefault="00045F26" w:rsidP="00045F26">
            <w:pPr>
              <w:jc w:val="center"/>
            </w:pPr>
            <w:r>
              <w:rPr>
                <w:b/>
                <w:sz w:val="26"/>
              </w:rPr>
              <w:t>Field</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B8DFF7" w14:textId="77777777" w:rsidR="00045F26" w:rsidRDefault="00045F26" w:rsidP="00045F26">
            <w:pPr>
              <w:jc w:val="center"/>
            </w:pPr>
            <w:r>
              <w:rPr>
                <w:b/>
                <w:sz w:val="26"/>
              </w:rPr>
              <w:t>Type</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74D9C1" w14:textId="77777777" w:rsidR="00045F26" w:rsidRDefault="00045F26" w:rsidP="00045F26">
            <w:pPr>
              <w:jc w:val="center"/>
            </w:pPr>
            <w:r>
              <w:rPr>
                <w:b/>
                <w:sz w:val="26"/>
              </w:rPr>
              <w:t>Null</w:t>
            </w:r>
          </w:p>
        </w:tc>
        <w:tc>
          <w:tcPr>
            <w:tcW w:w="13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D27E7A" w14:textId="77777777" w:rsidR="00045F26" w:rsidRDefault="00045F26" w:rsidP="00045F26">
            <w:pPr>
              <w:jc w:val="center"/>
            </w:pPr>
            <w:r>
              <w:rPr>
                <w:b/>
                <w:sz w:val="26"/>
              </w:rPr>
              <w:t>Key</w:t>
            </w:r>
          </w:p>
        </w:tc>
        <w:tc>
          <w:tcPr>
            <w:tcW w:w="10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4B0575" w14:textId="77777777" w:rsidR="00045F26" w:rsidRDefault="00045F26" w:rsidP="00045F26">
            <w:pPr>
              <w:jc w:val="center"/>
            </w:pPr>
            <w:r>
              <w:rPr>
                <w:b/>
                <w:sz w:val="26"/>
              </w:rPr>
              <w:t>Default</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1D4300" w14:textId="77777777" w:rsidR="00045F26" w:rsidRDefault="00045F26" w:rsidP="00045F26">
            <w:pPr>
              <w:jc w:val="center"/>
            </w:pPr>
            <w:r>
              <w:rPr>
                <w:b/>
                <w:sz w:val="26"/>
              </w:rPr>
              <w:t>Description</w:t>
            </w:r>
          </w:p>
        </w:tc>
      </w:tr>
      <w:tr w:rsidR="00045F26" w14:paraId="3A3EAAAB" w14:textId="77777777" w:rsidTr="00045F26">
        <w:trPr>
          <w:trHeight w:val="1"/>
        </w:trPr>
        <w:tc>
          <w:tcPr>
            <w:tcW w:w="18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CE4831" w14:textId="77777777" w:rsidR="00045F26" w:rsidRDefault="00045F26" w:rsidP="00045F26">
            <w:pPr>
              <w:jc w:val="both"/>
            </w:pPr>
            <w:r>
              <w:rPr>
                <w:sz w:val="26"/>
              </w:rPr>
              <w:t>loginid</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B45692" w14:textId="77777777" w:rsidR="00045F26" w:rsidRDefault="00045F26" w:rsidP="00045F26">
            <w:pPr>
              <w:jc w:val="both"/>
            </w:pPr>
            <w:r>
              <w:rPr>
                <w:sz w:val="26"/>
              </w:rPr>
              <w:t>Integer</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69DF8D" w14:textId="77777777" w:rsidR="00045F26" w:rsidRDefault="00045F26" w:rsidP="00045F26">
            <w:pPr>
              <w:jc w:val="both"/>
            </w:pPr>
            <w:r>
              <w:rPr>
                <w:sz w:val="26"/>
              </w:rPr>
              <w:t>No</w:t>
            </w:r>
          </w:p>
        </w:tc>
        <w:tc>
          <w:tcPr>
            <w:tcW w:w="13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B20D20" w14:textId="77777777" w:rsidR="00045F26" w:rsidRDefault="00045F26" w:rsidP="00045F26">
            <w:pPr>
              <w:jc w:val="both"/>
            </w:pPr>
            <w:r>
              <w:rPr>
                <w:sz w:val="26"/>
              </w:rPr>
              <w:t>Primary key</w:t>
            </w:r>
          </w:p>
        </w:tc>
        <w:tc>
          <w:tcPr>
            <w:tcW w:w="10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AE437E" w14:textId="77777777" w:rsidR="00045F26" w:rsidRPr="00832189" w:rsidRDefault="00045F26" w:rsidP="00045F26">
            <w:pPr>
              <w:jc w:val="both"/>
              <w:rPr>
                <w:sz w:val="26"/>
                <w:szCs w:val="26"/>
              </w:rPr>
            </w:pPr>
            <w:r>
              <w:rPr>
                <w:sz w:val="26"/>
                <w:szCs w:val="26"/>
              </w:rPr>
              <w:t>AI</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5FFB75" w14:textId="77777777" w:rsidR="00045F26" w:rsidRDefault="00045F26" w:rsidP="00045F26">
            <w:pPr>
              <w:jc w:val="both"/>
            </w:pPr>
            <w:r>
              <w:rPr>
                <w:sz w:val="26"/>
              </w:rPr>
              <w:t>Login ID</w:t>
            </w:r>
          </w:p>
        </w:tc>
      </w:tr>
      <w:tr w:rsidR="00045F26" w14:paraId="4E9E91B5" w14:textId="77777777" w:rsidTr="00045F26">
        <w:trPr>
          <w:trHeight w:val="1"/>
        </w:trPr>
        <w:tc>
          <w:tcPr>
            <w:tcW w:w="18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2642EE" w14:textId="1CC4900D" w:rsidR="00045F26" w:rsidRDefault="00045F26" w:rsidP="00045F26">
            <w:pPr>
              <w:jc w:val="both"/>
            </w:pPr>
            <w:r>
              <w:rPr>
                <w:sz w:val="26"/>
              </w:rPr>
              <w:t>u</w:t>
            </w:r>
            <w:r w:rsidR="00705690">
              <w:rPr>
                <w:sz w:val="26"/>
              </w:rPr>
              <w:t>ser</w:t>
            </w:r>
            <w:r>
              <w:rPr>
                <w:sz w:val="26"/>
              </w:rPr>
              <w:t>name</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E27204" w14:textId="77777777" w:rsidR="00045F26" w:rsidRDefault="00045F26" w:rsidP="00045F26">
            <w:pPr>
              <w:jc w:val="both"/>
            </w:pPr>
            <w:r>
              <w:rPr>
                <w:sz w:val="26"/>
              </w:rPr>
              <w:t>Varchar(45)</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3CB6DB" w14:textId="77777777" w:rsidR="00045F26" w:rsidRDefault="00045F26" w:rsidP="00045F26">
            <w:r>
              <w:rPr>
                <w:sz w:val="26"/>
              </w:rPr>
              <w:t>No</w:t>
            </w:r>
          </w:p>
        </w:tc>
        <w:tc>
          <w:tcPr>
            <w:tcW w:w="13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3FBA43" w14:textId="77777777" w:rsidR="00045F26" w:rsidRDefault="00045F26" w:rsidP="00045F26">
            <w:pPr>
              <w:jc w:val="both"/>
              <w:rPr>
                <w:rFonts w:ascii="Calibri" w:eastAsia="Calibri" w:hAnsi="Calibri" w:cs="Calibri"/>
              </w:rPr>
            </w:pPr>
          </w:p>
        </w:tc>
        <w:tc>
          <w:tcPr>
            <w:tcW w:w="10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D979D9" w14:textId="77777777" w:rsidR="00045F26" w:rsidRDefault="00045F26" w:rsidP="00045F26"/>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246E0B" w14:textId="77777777" w:rsidR="00045F26" w:rsidRDefault="00045F26" w:rsidP="00045F26">
            <w:pPr>
              <w:jc w:val="both"/>
            </w:pPr>
            <w:r>
              <w:rPr>
                <w:sz w:val="26"/>
              </w:rPr>
              <w:t>User Name</w:t>
            </w:r>
          </w:p>
        </w:tc>
      </w:tr>
      <w:tr w:rsidR="00045F26" w14:paraId="7714295A" w14:textId="77777777" w:rsidTr="00045F26">
        <w:trPr>
          <w:trHeight w:val="1"/>
        </w:trPr>
        <w:tc>
          <w:tcPr>
            <w:tcW w:w="18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48B44E" w14:textId="226697BF" w:rsidR="00045F26" w:rsidRDefault="00705690" w:rsidP="00045F26">
            <w:pPr>
              <w:jc w:val="both"/>
            </w:pPr>
            <w:r>
              <w:rPr>
                <w:sz w:val="26"/>
              </w:rPr>
              <w:t>password</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39EF39" w14:textId="77777777" w:rsidR="00045F26" w:rsidRDefault="00045F26" w:rsidP="00045F26">
            <w:pPr>
              <w:jc w:val="both"/>
            </w:pPr>
            <w:r>
              <w:rPr>
                <w:sz w:val="26"/>
              </w:rPr>
              <w:t>Varchar(45)</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9B4436" w14:textId="77777777" w:rsidR="00045F26" w:rsidRDefault="00045F26" w:rsidP="00045F26">
            <w:r>
              <w:rPr>
                <w:sz w:val="26"/>
              </w:rPr>
              <w:t>No</w:t>
            </w:r>
          </w:p>
        </w:tc>
        <w:tc>
          <w:tcPr>
            <w:tcW w:w="13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9491AC" w14:textId="77777777" w:rsidR="00045F26" w:rsidRDefault="00045F26" w:rsidP="00045F26">
            <w:pPr>
              <w:jc w:val="both"/>
              <w:rPr>
                <w:rFonts w:ascii="Calibri" w:eastAsia="Calibri" w:hAnsi="Calibri" w:cs="Calibri"/>
              </w:rPr>
            </w:pPr>
          </w:p>
        </w:tc>
        <w:tc>
          <w:tcPr>
            <w:tcW w:w="10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A56D52" w14:textId="77777777" w:rsidR="00045F26" w:rsidRDefault="00045F26" w:rsidP="00045F26"/>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5FA39A" w14:textId="77777777" w:rsidR="00045F26" w:rsidRDefault="00045F26" w:rsidP="00045F26">
            <w:pPr>
              <w:jc w:val="both"/>
            </w:pPr>
            <w:r>
              <w:rPr>
                <w:sz w:val="26"/>
              </w:rPr>
              <w:t>User Password</w:t>
            </w:r>
          </w:p>
        </w:tc>
      </w:tr>
      <w:tr w:rsidR="00045F26" w14:paraId="04DA1A01" w14:textId="77777777" w:rsidTr="00045F26">
        <w:trPr>
          <w:trHeight w:val="1"/>
        </w:trPr>
        <w:tc>
          <w:tcPr>
            <w:tcW w:w="18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835CCD" w14:textId="77777777" w:rsidR="00045F26" w:rsidRDefault="00045F26" w:rsidP="00045F26">
            <w:pPr>
              <w:jc w:val="both"/>
              <w:rPr>
                <w:sz w:val="26"/>
              </w:rPr>
            </w:pPr>
            <w:r>
              <w:rPr>
                <w:sz w:val="26"/>
              </w:rPr>
              <w:t>role</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8C0F18" w14:textId="77777777" w:rsidR="00045F26" w:rsidRDefault="00045F26" w:rsidP="00045F26">
            <w:pPr>
              <w:jc w:val="both"/>
              <w:rPr>
                <w:sz w:val="26"/>
              </w:rPr>
            </w:pPr>
            <w:r>
              <w:rPr>
                <w:sz w:val="26"/>
              </w:rPr>
              <w:t>Varchar(45)</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2BF7C3" w14:textId="77777777" w:rsidR="00045F26" w:rsidRDefault="00045F26" w:rsidP="00045F26">
            <w:pPr>
              <w:rPr>
                <w:sz w:val="26"/>
              </w:rPr>
            </w:pPr>
            <w:r>
              <w:rPr>
                <w:sz w:val="26"/>
              </w:rPr>
              <w:t>No</w:t>
            </w:r>
          </w:p>
        </w:tc>
        <w:tc>
          <w:tcPr>
            <w:tcW w:w="13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CCF132" w14:textId="77777777" w:rsidR="00045F26" w:rsidRDefault="00045F26" w:rsidP="00045F26">
            <w:pPr>
              <w:jc w:val="both"/>
              <w:rPr>
                <w:rFonts w:ascii="Calibri" w:eastAsia="Calibri" w:hAnsi="Calibri" w:cs="Calibri"/>
              </w:rPr>
            </w:pPr>
          </w:p>
        </w:tc>
        <w:tc>
          <w:tcPr>
            <w:tcW w:w="10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4DE0A9" w14:textId="77777777" w:rsidR="00045F26" w:rsidRDefault="00045F26" w:rsidP="00045F26">
            <w:pPr>
              <w:rPr>
                <w:sz w:val="26"/>
              </w:rPr>
            </w:pP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B07089" w14:textId="52FA0424" w:rsidR="00045F26" w:rsidRDefault="00386371" w:rsidP="00045F26">
            <w:pPr>
              <w:jc w:val="both"/>
              <w:rPr>
                <w:sz w:val="26"/>
              </w:rPr>
            </w:pPr>
            <w:r>
              <w:rPr>
                <w:sz w:val="26"/>
              </w:rPr>
              <w:t>Consumer</w:t>
            </w:r>
            <w:r w:rsidR="00705690">
              <w:rPr>
                <w:sz w:val="26"/>
              </w:rPr>
              <w:t>, Admin</w:t>
            </w:r>
            <w:r w:rsidR="00045F26">
              <w:rPr>
                <w:sz w:val="26"/>
              </w:rPr>
              <w:t xml:space="preserve"> or </w:t>
            </w:r>
            <w:r>
              <w:rPr>
                <w:sz w:val="26"/>
              </w:rPr>
              <w:t>Mess Owner</w:t>
            </w:r>
            <w:r w:rsidR="00045F26">
              <w:rPr>
                <w:sz w:val="26"/>
              </w:rPr>
              <w:t xml:space="preserve"> Role </w:t>
            </w:r>
          </w:p>
        </w:tc>
      </w:tr>
    </w:tbl>
    <w:p w14:paraId="1C8DBB30" w14:textId="77777777" w:rsidR="001F55F9" w:rsidRDefault="001F55F9">
      <w:pPr>
        <w:ind w:left="220" w:firstLineChars="50" w:firstLine="141"/>
        <w:rPr>
          <w:b/>
          <w:bCs/>
          <w:sz w:val="28"/>
          <w:szCs w:val="28"/>
        </w:rPr>
      </w:pPr>
    </w:p>
    <w:p w14:paraId="0D775C45" w14:textId="77777777" w:rsidR="00B54512" w:rsidRDefault="00B54512">
      <w:pPr>
        <w:ind w:left="220" w:firstLineChars="50" w:firstLine="141"/>
        <w:rPr>
          <w:b/>
          <w:bCs/>
          <w:sz w:val="28"/>
          <w:szCs w:val="28"/>
        </w:rPr>
      </w:pPr>
    </w:p>
    <w:p w14:paraId="2E5980D0" w14:textId="77777777" w:rsidR="00045F26" w:rsidRDefault="00045F26" w:rsidP="00474393">
      <w:pPr>
        <w:keepNext/>
        <w:rPr>
          <w:rFonts w:ascii="Calibri" w:eastAsia="Calibri" w:hAnsi="Calibri" w:cs="Calibri"/>
          <w:b/>
          <w:sz w:val="26"/>
        </w:rPr>
      </w:pPr>
    </w:p>
    <w:p w14:paraId="78818AB6" w14:textId="54731FA5" w:rsidR="00474393" w:rsidRDefault="00474393" w:rsidP="00474393">
      <w:pPr>
        <w:keepNext/>
        <w:rPr>
          <w:rFonts w:ascii="Calibri" w:eastAsia="Calibri" w:hAnsi="Calibri" w:cs="Calibri"/>
          <w:b/>
          <w:sz w:val="26"/>
        </w:rPr>
      </w:pPr>
      <w:r>
        <w:rPr>
          <w:rFonts w:ascii="Calibri" w:eastAsia="Calibri" w:hAnsi="Calibri" w:cs="Calibri"/>
          <w:b/>
          <w:sz w:val="26"/>
        </w:rPr>
        <w:t>2]</w:t>
      </w:r>
      <w:r>
        <w:rPr>
          <w:rFonts w:ascii="Calibri" w:eastAsia="Calibri" w:hAnsi="Calibri" w:cs="Calibri"/>
          <w:b/>
          <w:sz w:val="26"/>
        </w:rPr>
        <w:tab/>
      </w:r>
      <w:r w:rsidR="00386371">
        <w:rPr>
          <w:rFonts w:ascii="Calibri" w:eastAsia="Calibri" w:hAnsi="Calibri" w:cs="Calibri"/>
          <w:b/>
          <w:sz w:val="26"/>
        </w:rPr>
        <w:t>Consumer</w:t>
      </w:r>
      <w:r>
        <w:rPr>
          <w:rFonts w:ascii="Calibri" w:eastAsia="Calibri" w:hAnsi="Calibri" w:cs="Calibri"/>
          <w:b/>
          <w:sz w:val="26"/>
        </w:rPr>
        <w:t xml:space="preserve"> table</w:t>
      </w:r>
    </w:p>
    <w:p w14:paraId="1CB3627A" w14:textId="77777777" w:rsidR="00343BA5" w:rsidRDefault="00343BA5" w:rsidP="00474393">
      <w:pPr>
        <w:keepNext/>
        <w:rPr>
          <w:rFonts w:ascii="Calibri" w:eastAsia="Calibri" w:hAnsi="Calibri" w:cs="Calibri"/>
          <w:b/>
          <w:sz w:val="26"/>
        </w:rPr>
      </w:pPr>
    </w:p>
    <w:tbl>
      <w:tblPr>
        <w:tblW w:w="0" w:type="auto"/>
        <w:tblInd w:w="98" w:type="dxa"/>
        <w:tblCellMar>
          <w:left w:w="10" w:type="dxa"/>
          <w:right w:w="10" w:type="dxa"/>
        </w:tblCellMar>
        <w:tblLook w:val="0000" w:firstRow="0" w:lastRow="0" w:firstColumn="0" w:lastColumn="0" w:noHBand="0" w:noVBand="0"/>
      </w:tblPr>
      <w:tblGrid>
        <w:gridCol w:w="1790"/>
        <w:gridCol w:w="1619"/>
        <w:gridCol w:w="715"/>
        <w:gridCol w:w="1505"/>
        <w:gridCol w:w="1068"/>
        <w:gridCol w:w="2961"/>
      </w:tblGrid>
      <w:tr w:rsidR="00045F26" w14:paraId="21DF2563" w14:textId="77777777" w:rsidTr="00705690">
        <w:trPr>
          <w:trHeight w:val="1"/>
        </w:trPr>
        <w:tc>
          <w:tcPr>
            <w:tcW w:w="17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7AC4F3" w14:textId="77777777" w:rsidR="00045F26" w:rsidRDefault="00045F26" w:rsidP="00045F26">
            <w:pPr>
              <w:jc w:val="center"/>
            </w:pPr>
            <w:r>
              <w:rPr>
                <w:b/>
                <w:sz w:val="26"/>
              </w:rPr>
              <w:t>Field</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E27139" w14:textId="77777777" w:rsidR="00045F26" w:rsidRDefault="00045F26" w:rsidP="00045F26">
            <w:pPr>
              <w:jc w:val="center"/>
            </w:pPr>
            <w:r>
              <w:rPr>
                <w:b/>
                <w:sz w:val="26"/>
              </w:rPr>
              <w:t>Type</w:t>
            </w:r>
          </w:p>
        </w:tc>
        <w:tc>
          <w:tcPr>
            <w:tcW w:w="7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1E7477" w14:textId="77777777" w:rsidR="00045F26" w:rsidRDefault="00045F26" w:rsidP="00045F26">
            <w:pPr>
              <w:jc w:val="center"/>
            </w:pPr>
            <w:r>
              <w:rPr>
                <w:b/>
                <w:sz w:val="26"/>
              </w:rPr>
              <w:t>Null</w:t>
            </w:r>
          </w:p>
        </w:tc>
        <w:tc>
          <w:tcPr>
            <w:tcW w:w="15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66F47D" w14:textId="77777777" w:rsidR="00045F26" w:rsidRDefault="00045F26" w:rsidP="00045F26">
            <w:pPr>
              <w:jc w:val="center"/>
            </w:pPr>
            <w:r>
              <w:rPr>
                <w:b/>
                <w:sz w:val="26"/>
              </w:rPr>
              <w:t>Key</w:t>
            </w:r>
          </w:p>
        </w:tc>
        <w:tc>
          <w:tcPr>
            <w:tcW w:w="10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BE3188" w14:textId="77777777" w:rsidR="00045F26" w:rsidRDefault="00045F26" w:rsidP="00045F26">
            <w:pPr>
              <w:jc w:val="center"/>
            </w:pPr>
            <w:r>
              <w:rPr>
                <w:b/>
                <w:sz w:val="26"/>
              </w:rPr>
              <w:t>Default</w:t>
            </w:r>
          </w:p>
        </w:tc>
        <w:tc>
          <w:tcPr>
            <w:tcW w:w="29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7F0B3F" w14:textId="77777777" w:rsidR="00045F26" w:rsidRDefault="00045F26" w:rsidP="00045F26">
            <w:pPr>
              <w:jc w:val="center"/>
            </w:pPr>
            <w:r>
              <w:rPr>
                <w:b/>
                <w:sz w:val="26"/>
              </w:rPr>
              <w:t>Description</w:t>
            </w:r>
          </w:p>
        </w:tc>
      </w:tr>
      <w:tr w:rsidR="00045F26" w14:paraId="7E9B5428" w14:textId="77777777" w:rsidTr="00705690">
        <w:trPr>
          <w:trHeight w:val="1"/>
        </w:trPr>
        <w:tc>
          <w:tcPr>
            <w:tcW w:w="17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AA14F8" w14:textId="01B045F8" w:rsidR="00045F26" w:rsidRDefault="00705690" w:rsidP="00045F26">
            <w:pPr>
              <w:jc w:val="both"/>
            </w:pPr>
            <w:r>
              <w:rPr>
                <w:sz w:val="26"/>
              </w:rPr>
              <w:t>regid</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F324F0" w14:textId="77777777" w:rsidR="00045F26" w:rsidRDefault="00045F26" w:rsidP="00045F26">
            <w:pPr>
              <w:jc w:val="both"/>
            </w:pPr>
            <w:r>
              <w:rPr>
                <w:sz w:val="26"/>
              </w:rPr>
              <w:t>Integer</w:t>
            </w:r>
          </w:p>
        </w:tc>
        <w:tc>
          <w:tcPr>
            <w:tcW w:w="7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DD09E5" w14:textId="77777777" w:rsidR="00045F26" w:rsidRDefault="00045F26" w:rsidP="00045F26">
            <w:pPr>
              <w:jc w:val="both"/>
            </w:pPr>
            <w:r>
              <w:rPr>
                <w:sz w:val="26"/>
              </w:rPr>
              <w:t>No</w:t>
            </w:r>
          </w:p>
        </w:tc>
        <w:tc>
          <w:tcPr>
            <w:tcW w:w="15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D14FAA" w14:textId="77777777" w:rsidR="00045F26" w:rsidRDefault="00045F26" w:rsidP="00045F26">
            <w:pPr>
              <w:jc w:val="both"/>
            </w:pPr>
            <w:r>
              <w:rPr>
                <w:sz w:val="26"/>
              </w:rPr>
              <w:t>Primary key</w:t>
            </w:r>
          </w:p>
        </w:tc>
        <w:tc>
          <w:tcPr>
            <w:tcW w:w="10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E9EC72" w14:textId="77777777" w:rsidR="00045F26" w:rsidRPr="00832189" w:rsidRDefault="00045F26" w:rsidP="00045F26">
            <w:pPr>
              <w:jc w:val="both"/>
              <w:rPr>
                <w:sz w:val="26"/>
                <w:szCs w:val="26"/>
              </w:rPr>
            </w:pPr>
            <w:r>
              <w:rPr>
                <w:sz w:val="26"/>
                <w:szCs w:val="26"/>
              </w:rPr>
              <w:t>AI</w:t>
            </w:r>
          </w:p>
        </w:tc>
        <w:tc>
          <w:tcPr>
            <w:tcW w:w="29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20BA64" w14:textId="77A4B6F0" w:rsidR="00045F26" w:rsidRDefault="00386371" w:rsidP="00045F26">
            <w:pPr>
              <w:jc w:val="both"/>
            </w:pPr>
            <w:r>
              <w:rPr>
                <w:sz w:val="26"/>
              </w:rPr>
              <w:t>Consumer</w:t>
            </w:r>
            <w:r w:rsidR="00045F26">
              <w:rPr>
                <w:sz w:val="26"/>
              </w:rPr>
              <w:t xml:space="preserve"> ID</w:t>
            </w:r>
          </w:p>
        </w:tc>
      </w:tr>
      <w:tr w:rsidR="00045F26" w14:paraId="2961E673" w14:textId="77777777" w:rsidTr="00705690">
        <w:trPr>
          <w:trHeight w:val="1"/>
        </w:trPr>
        <w:tc>
          <w:tcPr>
            <w:tcW w:w="17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F88DD3" w14:textId="5206A400" w:rsidR="00045F26" w:rsidRDefault="00705690" w:rsidP="00045F26">
            <w:pPr>
              <w:jc w:val="both"/>
            </w:pPr>
            <w:r>
              <w:rPr>
                <w:sz w:val="26"/>
              </w:rPr>
              <w:t>consumer</w:t>
            </w:r>
            <w:r w:rsidR="00045F26">
              <w:rPr>
                <w:sz w:val="26"/>
              </w:rPr>
              <w:t>name</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65A4E8" w14:textId="77777777" w:rsidR="00045F26" w:rsidRDefault="00045F26" w:rsidP="00045F26">
            <w:pPr>
              <w:jc w:val="both"/>
            </w:pPr>
            <w:r>
              <w:rPr>
                <w:sz w:val="26"/>
              </w:rPr>
              <w:t>Varchar(45)</w:t>
            </w:r>
          </w:p>
        </w:tc>
        <w:tc>
          <w:tcPr>
            <w:tcW w:w="7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74162D" w14:textId="77777777" w:rsidR="00045F26" w:rsidRDefault="00045F26" w:rsidP="00045F26">
            <w:pPr>
              <w:jc w:val="both"/>
            </w:pPr>
            <w:r>
              <w:rPr>
                <w:sz w:val="26"/>
              </w:rPr>
              <w:t>No</w:t>
            </w:r>
          </w:p>
        </w:tc>
        <w:tc>
          <w:tcPr>
            <w:tcW w:w="15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83712C" w14:textId="77777777" w:rsidR="00045F26" w:rsidRDefault="00045F26" w:rsidP="00045F26">
            <w:pPr>
              <w:jc w:val="both"/>
              <w:rPr>
                <w:rFonts w:ascii="Calibri" w:eastAsia="Calibri" w:hAnsi="Calibri" w:cs="Calibri"/>
              </w:rPr>
            </w:pPr>
          </w:p>
        </w:tc>
        <w:tc>
          <w:tcPr>
            <w:tcW w:w="10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9980FE" w14:textId="77777777" w:rsidR="00045F26" w:rsidRDefault="00045F26" w:rsidP="00045F26"/>
        </w:tc>
        <w:tc>
          <w:tcPr>
            <w:tcW w:w="29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F69293" w14:textId="292F0F3D" w:rsidR="00045F26" w:rsidRDefault="00045F26" w:rsidP="00045F26">
            <w:pPr>
              <w:jc w:val="both"/>
            </w:pPr>
            <w:r>
              <w:rPr>
                <w:sz w:val="26"/>
              </w:rPr>
              <w:t>Name</w:t>
            </w:r>
          </w:p>
        </w:tc>
      </w:tr>
      <w:tr w:rsidR="00045F26" w14:paraId="3463A634" w14:textId="77777777" w:rsidTr="00705690">
        <w:trPr>
          <w:trHeight w:val="1"/>
        </w:trPr>
        <w:tc>
          <w:tcPr>
            <w:tcW w:w="17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FD6724" w14:textId="78AD36B9" w:rsidR="00045F26" w:rsidRDefault="00045F26" w:rsidP="00045F26">
            <w:pPr>
              <w:jc w:val="both"/>
            </w:pPr>
            <w:r>
              <w:rPr>
                <w:sz w:val="26"/>
              </w:rPr>
              <w:t>mail</w:t>
            </w:r>
            <w:r w:rsidR="00705690">
              <w:rPr>
                <w:sz w:val="26"/>
              </w:rPr>
              <w:t>id</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6A83ED" w14:textId="77777777" w:rsidR="00045F26" w:rsidRDefault="00045F26" w:rsidP="00045F26">
            <w:pPr>
              <w:jc w:val="both"/>
            </w:pPr>
            <w:r>
              <w:rPr>
                <w:sz w:val="26"/>
              </w:rPr>
              <w:t>Varchar(45)</w:t>
            </w:r>
          </w:p>
        </w:tc>
        <w:tc>
          <w:tcPr>
            <w:tcW w:w="7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540F9D" w14:textId="77777777" w:rsidR="00045F26" w:rsidRDefault="00045F26" w:rsidP="00045F26">
            <w:pPr>
              <w:jc w:val="both"/>
            </w:pPr>
            <w:r>
              <w:rPr>
                <w:sz w:val="26"/>
              </w:rPr>
              <w:t>No</w:t>
            </w:r>
          </w:p>
        </w:tc>
        <w:tc>
          <w:tcPr>
            <w:tcW w:w="15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E7BEE5" w14:textId="77777777" w:rsidR="00045F26" w:rsidRDefault="00045F26" w:rsidP="00045F26">
            <w:pPr>
              <w:jc w:val="both"/>
              <w:rPr>
                <w:rFonts w:ascii="Calibri" w:eastAsia="Calibri" w:hAnsi="Calibri" w:cs="Calibri"/>
              </w:rPr>
            </w:pPr>
          </w:p>
        </w:tc>
        <w:tc>
          <w:tcPr>
            <w:tcW w:w="10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932E42" w14:textId="77777777" w:rsidR="00045F26" w:rsidRDefault="00045F26" w:rsidP="00045F26"/>
        </w:tc>
        <w:tc>
          <w:tcPr>
            <w:tcW w:w="29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62765D" w14:textId="77777777" w:rsidR="00045F26" w:rsidRDefault="00045F26" w:rsidP="00045F26">
            <w:pPr>
              <w:jc w:val="both"/>
            </w:pPr>
            <w:r>
              <w:rPr>
                <w:sz w:val="26"/>
              </w:rPr>
              <w:t>Email ID</w:t>
            </w:r>
          </w:p>
        </w:tc>
      </w:tr>
      <w:tr w:rsidR="00045F26" w14:paraId="51EF26BB" w14:textId="77777777" w:rsidTr="00705690">
        <w:trPr>
          <w:trHeight w:val="1"/>
        </w:trPr>
        <w:tc>
          <w:tcPr>
            <w:tcW w:w="17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EBD940" w14:textId="77777777" w:rsidR="00045F26" w:rsidRDefault="00045F26" w:rsidP="00045F26">
            <w:pPr>
              <w:jc w:val="both"/>
            </w:pPr>
            <w:r>
              <w:rPr>
                <w:sz w:val="26"/>
              </w:rPr>
              <w:t>contactno</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FA6D94" w14:textId="77777777" w:rsidR="00045F26" w:rsidRDefault="00045F26" w:rsidP="00045F26">
            <w:pPr>
              <w:jc w:val="both"/>
            </w:pPr>
            <w:r>
              <w:rPr>
                <w:sz w:val="26"/>
              </w:rPr>
              <w:t>Integer</w:t>
            </w:r>
          </w:p>
        </w:tc>
        <w:tc>
          <w:tcPr>
            <w:tcW w:w="7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4A8E06" w14:textId="77777777" w:rsidR="00045F26" w:rsidRDefault="00045F26" w:rsidP="00045F26">
            <w:r>
              <w:rPr>
                <w:sz w:val="26"/>
              </w:rPr>
              <w:t>No</w:t>
            </w:r>
          </w:p>
        </w:tc>
        <w:tc>
          <w:tcPr>
            <w:tcW w:w="15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374C0E" w14:textId="77777777" w:rsidR="00045F26" w:rsidRDefault="00045F26" w:rsidP="00045F26">
            <w:pPr>
              <w:jc w:val="both"/>
              <w:rPr>
                <w:rFonts w:ascii="Calibri" w:eastAsia="Calibri" w:hAnsi="Calibri" w:cs="Calibri"/>
              </w:rPr>
            </w:pPr>
          </w:p>
        </w:tc>
        <w:tc>
          <w:tcPr>
            <w:tcW w:w="10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6D80B1" w14:textId="77777777" w:rsidR="00045F26" w:rsidRDefault="00045F26" w:rsidP="00045F26"/>
        </w:tc>
        <w:tc>
          <w:tcPr>
            <w:tcW w:w="29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EEC458" w14:textId="77777777" w:rsidR="00045F26" w:rsidRDefault="00045F26" w:rsidP="00045F26">
            <w:pPr>
              <w:jc w:val="both"/>
            </w:pPr>
            <w:r>
              <w:rPr>
                <w:sz w:val="26"/>
              </w:rPr>
              <w:t>Contact No.</w:t>
            </w:r>
          </w:p>
        </w:tc>
      </w:tr>
      <w:tr w:rsidR="00045F26" w14:paraId="26471413" w14:textId="77777777" w:rsidTr="00705690">
        <w:trPr>
          <w:trHeight w:val="1"/>
        </w:trPr>
        <w:tc>
          <w:tcPr>
            <w:tcW w:w="17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ADA7B4" w14:textId="78ED6069" w:rsidR="00045F26" w:rsidRDefault="00705690" w:rsidP="00045F26">
            <w:pPr>
              <w:jc w:val="both"/>
            </w:pPr>
            <w:r>
              <w:rPr>
                <w:sz w:val="26"/>
              </w:rPr>
              <w:t>currentcity</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078114" w14:textId="77777777" w:rsidR="00045F26" w:rsidRDefault="00045F26" w:rsidP="00045F26">
            <w:pPr>
              <w:jc w:val="both"/>
            </w:pPr>
            <w:r>
              <w:rPr>
                <w:sz w:val="26"/>
              </w:rPr>
              <w:t>Varchar(100)</w:t>
            </w:r>
          </w:p>
        </w:tc>
        <w:tc>
          <w:tcPr>
            <w:tcW w:w="7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EFAA32" w14:textId="77777777" w:rsidR="00045F26" w:rsidRDefault="00045F26" w:rsidP="00045F26">
            <w:r>
              <w:rPr>
                <w:sz w:val="26"/>
              </w:rPr>
              <w:t>No</w:t>
            </w:r>
          </w:p>
        </w:tc>
        <w:tc>
          <w:tcPr>
            <w:tcW w:w="15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60F00B" w14:textId="77777777" w:rsidR="00045F26" w:rsidRDefault="00045F26" w:rsidP="00045F26">
            <w:pPr>
              <w:jc w:val="both"/>
              <w:rPr>
                <w:rFonts w:ascii="Calibri" w:eastAsia="Calibri" w:hAnsi="Calibri" w:cs="Calibri"/>
              </w:rPr>
            </w:pPr>
          </w:p>
        </w:tc>
        <w:tc>
          <w:tcPr>
            <w:tcW w:w="10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E5B275" w14:textId="77777777" w:rsidR="00045F26" w:rsidRDefault="00045F26" w:rsidP="00045F26"/>
        </w:tc>
        <w:tc>
          <w:tcPr>
            <w:tcW w:w="29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FC11E4" w14:textId="448DA44A" w:rsidR="00045F26" w:rsidRDefault="00705690" w:rsidP="00045F26">
            <w:pPr>
              <w:jc w:val="both"/>
            </w:pPr>
            <w:r>
              <w:rPr>
                <w:sz w:val="26"/>
              </w:rPr>
              <w:t>Current</w:t>
            </w:r>
            <w:r w:rsidR="00045F26">
              <w:rPr>
                <w:sz w:val="26"/>
              </w:rPr>
              <w:t>Address</w:t>
            </w:r>
          </w:p>
        </w:tc>
      </w:tr>
      <w:tr w:rsidR="00705690" w14:paraId="5D6B34CE" w14:textId="77777777" w:rsidTr="00705690">
        <w:trPr>
          <w:trHeight w:val="1"/>
        </w:trPr>
        <w:tc>
          <w:tcPr>
            <w:tcW w:w="17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D9D1E1" w14:textId="7BFA7E65" w:rsidR="00705690" w:rsidRDefault="00705690" w:rsidP="00045F26">
            <w:pPr>
              <w:jc w:val="both"/>
            </w:pPr>
            <w:r>
              <w:rPr>
                <w:sz w:val="26"/>
              </w:rPr>
              <w:t>loginid</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556853" w14:textId="0E9B716F" w:rsidR="00705690" w:rsidRDefault="00705690" w:rsidP="00045F26">
            <w:pPr>
              <w:jc w:val="both"/>
            </w:pPr>
            <w:r>
              <w:rPr>
                <w:sz w:val="26"/>
              </w:rPr>
              <w:t>Integer</w:t>
            </w:r>
          </w:p>
        </w:tc>
        <w:tc>
          <w:tcPr>
            <w:tcW w:w="7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900BDA" w14:textId="7C5B6F62" w:rsidR="00705690" w:rsidRDefault="00705690" w:rsidP="00045F26">
            <w:r>
              <w:rPr>
                <w:sz w:val="26"/>
              </w:rPr>
              <w:t>No</w:t>
            </w:r>
          </w:p>
        </w:tc>
        <w:tc>
          <w:tcPr>
            <w:tcW w:w="15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23598C" w14:textId="22723B3F" w:rsidR="00705690" w:rsidRDefault="00705690" w:rsidP="00045F26">
            <w:pPr>
              <w:jc w:val="both"/>
              <w:rPr>
                <w:rFonts w:ascii="Calibri" w:eastAsia="Calibri" w:hAnsi="Calibri" w:cs="Calibri"/>
              </w:rPr>
            </w:pPr>
          </w:p>
        </w:tc>
        <w:tc>
          <w:tcPr>
            <w:tcW w:w="10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2F4846" w14:textId="77777777" w:rsidR="00705690" w:rsidRDefault="00705690" w:rsidP="00045F26"/>
        </w:tc>
        <w:tc>
          <w:tcPr>
            <w:tcW w:w="29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F454EF" w14:textId="69E44DD6" w:rsidR="00705690" w:rsidRDefault="00705690" w:rsidP="00045F26">
            <w:pPr>
              <w:jc w:val="both"/>
            </w:pPr>
            <w:r>
              <w:rPr>
                <w:sz w:val="26"/>
              </w:rPr>
              <w:t>Reference to LoginID</w:t>
            </w:r>
          </w:p>
        </w:tc>
      </w:tr>
    </w:tbl>
    <w:p w14:paraId="4E0FE363" w14:textId="77777777" w:rsidR="00474393" w:rsidRDefault="00474393" w:rsidP="00474393">
      <w:pPr>
        <w:rPr>
          <w:rFonts w:ascii="Calibri" w:eastAsia="Calibri" w:hAnsi="Calibri" w:cs="Calibri"/>
          <w:sz w:val="26"/>
        </w:rPr>
      </w:pPr>
    </w:p>
    <w:p w14:paraId="4BBDB067" w14:textId="77777777" w:rsidR="00705690" w:rsidRDefault="00705690" w:rsidP="00474393">
      <w:pPr>
        <w:rPr>
          <w:rFonts w:ascii="Calibri" w:eastAsia="Calibri" w:hAnsi="Calibri" w:cs="Calibri"/>
          <w:sz w:val="26"/>
        </w:rPr>
      </w:pPr>
    </w:p>
    <w:p w14:paraId="371B8202" w14:textId="77777777" w:rsidR="00B54512" w:rsidRDefault="00B54512" w:rsidP="00474393">
      <w:pPr>
        <w:rPr>
          <w:rFonts w:ascii="Calibri" w:eastAsia="Calibri" w:hAnsi="Calibri" w:cs="Calibri"/>
          <w:sz w:val="26"/>
        </w:rPr>
      </w:pPr>
    </w:p>
    <w:p w14:paraId="529319C4" w14:textId="7D404983" w:rsidR="00474393" w:rsidRDefault="00474393" w:rsidP="00474393">
      <w:pPr>
        <w:keepNext/>
        <w:rPr>
          <w:rFonts w:ascii="Calibri" w:eastAsia="Calibri" w:hAnsi="Calibri" w:cs="Calibri"/>
          <w:b/>
          <w:sz w:val="26"/>
        </w:rPr>
      </w:pPr>
      <w:r>
        <w:rPr>
          <w:rFonts w:ascii="Calibri" w:eastAsia="Calibri" w:hAnsi="Calibri" w:cs="Calibri"/>
          <w:b/>
          <w:sz w:val="26"/>
        </w:rPr>
        <w:t>3]</w:t>
      </w:r>
      <w:r>
        <w:rPr>
          <w:rFonts w:ascii="Calibri" w:eastAsia="Calibri" w:hAnsi="Calibri" w:cs="Calibri"/>
          <w:b/>
          <w:sz w:val="26"/>
        </w:rPr>
        <w:tab/>
      </w:r>
      <w:r w:rsidR="00386371">
        <w:rPr>
          <w:rFonts w:ascii="Calibri" w:eastAsia="Calibri" w:hAnsi="Calibri" w:cs="Calibri"/>
          <w:b/>
          <w:sz w:val="26"/>
        </w:rPr>
        <w:t>Mess Owner</w:t>
      </w:r>
      <w:r>
        <w:rPr>
          <w:rFonts w:ascii="Calibri" w:eastAsia="Calibri" w:hAnsi="Calibri" w:cs="Calibri"/>
          <w:b/>
          <w:sz w:val="26"/>
        </w:rPr>
        <w:t xml:space="preserve"> table</w:t>
      </w:r>
    </w:p>
    <w:p w14:paraId="70505502" w14:textId="77777777" w:rsidR="00343BA5" w:rsidRDefault="00343BA5" w:rsidP="00474393">
      <w:pPr>
        <w:keepNext/>
        <w:rPr>
          <w:rFonts w:ascii="Calibri" w:eastAsia="Calibri" w:hAnsi="Calibri" w:cs="Calibri"/>
          <w:b/>
          <w:sz w:val="26"/>
        </w:rPr>
      </w:pPr>
    </w:p>
    <w:tbl>
      <w:tblPr>
        <w:tblW w:w="0" w:type="auto"/>
        <w:tblInd w:w="98" w:type="dxa"/>
        <w:tblCellMar>
          <w:left w:w="10" w:type="dxa"/>
          <w:right w:w="10" w:type="dxa"/>
        </w:tblCellMar>
        <w:tblLook w:val="0000" w:firstRow="0" w:lastRow="0" w:firstColumn="0" w:lastColumn="0" w:noHBand="0" w:noVBand="0"/>
      </w:tblPr>
      <w:tblGrid>
        <w:gridCol w:w="1718"/>
        <w:gridCol w:w="1747"/>
        <w:gridCol w:w="714"/>
        <w:gridCol w:w="1419"/>
        <w:gridCol w:w="1140"/>
        <w:gridCol w:w="2920"/>
      </w:tblGrid>
      <w:tr w:rsidR="00045F26" w14:paraId="1B6157A1" w14:textId="77777777" w:rsidTr="00B54512">
        <w:trPr>
          <w:trHeight w:val="1"/>
        </w:trPr>
        <w:tc>
          <w:tcPr>
            <w:tcW w:w="17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2EAE55" w14:textId="77777777" w:rsidR="00045F26" w:rsidRDefault="00045F26" w:rsidP="00045F26">
            <w:pPr>
              <w:jc w:val="center"/>
            </w:pPr>
            <w:r>
              <w:rPr>
                <w:b/>
                <w:sz w:val="26"/>
              </w:rPr>
              <w:t>Field</w:t>
            </w:r>
          </w:p>
        </w:tc>
        <w:tc>
          <w:tcPr>
            <w:tcW w:w="17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E2E91D" w14:textId="77777777" w:rsidR="00045F26" w:rsidRDefault="00045F26" w:rsidP="00045F26">
            <w:pPr>
              <w:jc w:val="center"/>
            </w:pPr>
            <w:r>
              <w:rPr>
                <w:b/>
                <w:sz w:val="26"/>
              </w:rPr>
              <w:t>Type</w:t>
            </w:r>
          </w:p>
        </w:tc>
        <w:tc>
          <w:tcPr>
            <w:tcW w:w="7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15EFA7" w14:textId="77777777" w:rsidR="00045F26" w:rsidRDefault="00045F26" w:rsidP="00045F26">
            <w:pPr>
              <w:jc w:val="center"/>
            </w:pPr>
            <w:r>
              <w:rPr>
                <w:b/>
                <w:sz w:val="26"/>
              </w:rPr>
              <w:t>Null</w:t>
            </w:r>
          </w:p>
        </w:tc>
        <w:tc>
          <w:tcPr>
            <w:tcW w:w="14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97A5A6" w14:textId="77777777" w:rsidR="00045F26" w:rsidRDefault="00045F26" w:rsidP="00045F26">
            <w:pPr>
              <w:jc w:val="center"/>
            </w:pPr>
            <w:r>
              <w:rPr>
                <w:b/>
                <w:sz w:val="26"/>
              </w:rPr>
              <w:t>Key</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BA8BD3" w14:textId="77777777" w:rsidR="00045F26" w:rsidRDefault="00045F26" w:rsidP="00045F26">
            <w:pPr>
              <w:jc w:val="center"/>
            </w:pPr>
            <w:r>
              <w:rPr>
                <w:b/>
                <w:sz w:val="26"/>
              </w:rPr>
              <w:t>Default</w:t>
            </w:r>
          </w:p>
        </w:tc>
        <w:tc>
          <w:tcPr>
            <w:tcW w:w="29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92F22C" w14:textId="77777777" w:rsidR="00045F26" w:rsidRDefault="00045F26" w:rsidP="00045F26">
            <w:pPr>
              <w:jc w:val="center"/>
            </w:pPr>
            <w:r>
              <w:rPr>
                <w:b/>
                <w:sz w:val="26"/>
              </w:rPr>
              <w:t>Description</w:t>
            </w:r>
          </w:p>
        </w:tc>
      </w:tr>
      <w:tr w:rsidR="00045F26" w14:paraId="65F0EE0B" w14:textId="77777777" w:rsidTr="00B54512">
        <w:trPr>
          <w:trHeight w:val="1"/>
        </w:trPr>
        <w:tc>
          <w:tcPr>
            <w:tcW w:w="17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6B8692" w14:textId="7937F479" w:rsidR="00045F26" w:rsidRDefault="00705690" w:rsidP="00045F26">
            <w:pPr>
              <w:jc w:val="both"/>
            </w:pPr>
            <w:r>
              <w:rPr>
                <w:sz w:val="26"/>
              </w:rPr>
              <w:t>mess</w:t>
            </w:r>
            <w:r w:rsidR="00045F26">
              <w:rPr>
                <w:sz w:val="26"/>
              </w:rPr>
              <w:t>id</w:t>
            </w:r>
          </w:p>
        </w:tc>
        <w:tc>
          <w:tcPr>
            <w:tcW w:w="17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1642AA" w14:textId="77777777" w:rsidR="00045F26" w:rsidRDefault="00045F26" w:rsidP="00045F26">
            <w:pPr>
              <w:jc w:val="both"/>
            </w:pPr>
            <w:r>
              <w:rPr>
                <w:sz w:val="26"/>
              </w:rPr>
              <w:t>Integer</w:t>
            </w:r>
          </w:p>
        </w:tc>
        <w:tc>
          <w:tcPr>
            <w:tcW w:w="7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08535E" w14:textId="77777777" w:rsidR="00045F26" w:rsidRDefault="00045F26" w:rsidP="00045F26">
            <w:pPr>
              <w:jc w:val="both"/>
            </w:pPr>
            <w:r>
              <w:rPr>
                <w:sz w:val="26"/>
              </w:rPr>
              <w:t>No</w:t>
            </w:r>
          </w:p>
        </w:tc>
        <w:tc>
          <w:tcPr>
            <w:tcW w:w="14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7319C2" w14:textId="77777777" w:rsidR="00045F26" w:rsidRDefault="00045F26" w:rsidP="00045F26">
            <w:pPr>
              <w:jc w:val="both"/>
            </w:pPr>
            <w:r>
              <w:rPr>
                <w:sz w:val="26"/>
              </w:rPr>
              <w:t>Primary key</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B014CC" w14:textId="77777777" w:rsidR="00045F26" w:rsidRPr="00832189" w:rsidRDefault="00045F26" w:rsidP="00045F26">
            <w:pPr>
              <w:jc w:val="both"/>
              <w:rPr>
                <w:sz w:val="26"/>
                <w:szCs w:val="26"/>
              </w:rPr>
            </w:pPr>
            <w:r>
              <w:rPr>
                <w:sz w:val="26"/>
                <w:szCs w:val="26"/>
              </w:rPr>
              <w:t>AI</w:t>
            </w:r>
          </w:p>
        </w:tc>
        <w:tc>
          <w:tcPr>
            <w:tcW w:w="29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1AB079" w14:textId="108F5F6A" w:rsidR="00045F26" w:rsidRDefault="00386371" w:rsidP="00045F26">
            <w:pPr>
              <w:jc w:val="both"/>
            </w:pPr>
            <w:r>
              <w:rPr>
                <w:sz w:val="26"/>
              </w:rPr>
              <w:t>Mess Owner</w:t>
            </w:r>
            <w:r w:rsidR="00045F26">
              <w:rPr>
                <w:sz w:val="26"/>
              </w:rPr>
              <w:t xml:space="preserve"> ID</w:t>
            </w:r>
          </w:p>
        </w:tc>
      </w:tr>
      <w:tr w:rsidR="00045F26" w14:paraId="6D4DBCD5" w14:textId="77777777" w:rsidTr="00B54512">
        <w:trPr>
          <w:trHeight w:val="1"/>
        </w:trPr>
        <w:tc>
          <w:tcPr>
            <w:tcW w:w="17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E8FEE6" w14:textId="59BA7E21" w:rsidR="00045F26" w:rsidRDefault="00B54512" w:rsidP="00045F26">
            <w:pPr>
              <w:jc w:val="both"/>
            </w:pPr>
            <w:r>
              <w:rPr>
                <w:sz w:val="26"/>
              </w:rPr>
              <w:t>approvalstatus</w:t>
            </w:r>
          </w:p>
        </w:tc>
        <w:tc>
          <w:tcPr>
            <w:tcW w:w="17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87B4C5" w14:textId="50116535" w:rsidR="00045F26" w:rsidRDefault="00B54512" w:rsidP="00045F26">
            <w:pPr>
              <w:jc w:val="both"/>
            </w:pPr>
            <w:r>
              <w:rPr>
                <w:sz w:val="26"/>
              </w:rPr>
              <w:t>Varchar(4</w:t>
            </w:r>
            <w:r w:rsidR="00045F26">
              <w:rPr>
                <w:sz w:val="26"/>
              </w:rPr>
              <w:t>5)</w:t>
            </w:r>
          </w:p>
        </w:tc>
        <w:tc>
          <w:tcPr>
            <w:tcW w:w="7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2E9CAB" w14:textId="77777777" w:rsidR="00045F26" w:rsidRDefault="00045F26" w:rsidP="00045F26">
            <w:pPr>
              <w:jc w:val="both"/>
            </w:pPr>
            <w:r>
              <w:rPr>
                <w:sz w:val="26"/>
              </w:rPr>
              <w:t>No</w:t>
            </w:r>
          </w:p>
        </w:tc>
        <w:tc>
          <w:tcPr>
            <w:tcW w:w="14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3D2151" w14:textId="77777777" w:rsidR="00045F26" w:rsidRDefault="00045F26" w:rsidP="00045F26">
            <w:pPr>
              <w:jc w:val="both"/>
              <w:rPr>
                <w:rFonts w:ascii="Calibri" w:eastAsia="Calibri" w:hAnsi="Calibri" w:cs="Calibri"/>
              </w:rPr>
            </w:pPr>
          </w:p>
        </w:tc>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33E80F" w14:textId="77777777" w:rsidR="00045F26" w:rsidRDefault="00045F26" w:rsidP="00045F26"/>
        </w:tc>
        <w:tc>
          <w:tcPr>
            <w:tcW w:w="29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5A53CD" w14:textId="76E11732" w:rsidR="00045F26" w:rsidRDefault="00B54512" w:rsidP="00045F26">
            <w:pPr>
              <w:jc w:val="both"/>
            </w:pPr>
            <w:r>
              <w:rPr>
                <w:sz w:val="26"/>
              </w:rPr>
              <w:t>Provide approve status</w:t>
            </w:r>
          </w:p>
        </w:tc>
      </w:tr>
      <w:tr w:rsidR="00B54512" w14:paraId="55C71342" w14:textId="77777777" w:rsidTr="00B54512">
        <w:trPr>
          <w:trHeight w:val="1"/>
        </w:trPr>
        <w:tc>
          <w:tcPr>
            <w:tcW w:w="17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521DA8" w14:textId="07650B2A" w:rsidR="00B54512" w:rsidRDefault="00B54512" w:rsidP="00045F26">
            <w:pPr>
              <w:jc w:val="both"/>
            </w:pPr>
            <w:r>
              <w:rPr>
                <w:sz w:val="26"/>
              </w:rPr>
              <w:t>ownername</w:t>
            </w:r>
          </w:p>
        </w:tc>
        <w:tc>
          <w:tcPr>
            <w:tcW w:w="17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488DA0" w14:textId="5DB6B84C" w:rsidR="00B54512" w:rsidRDefault="00B54512" w:rsidP="00045F26">
            <w:pPr>
              <w:jc w:val="both"/>
            </w:pPr>
            <w:r>
              <w:rPr>
                <w:sz w:val="26"/>
              </w:rPr>
              <w:t>Varchar(255)</w:t>
            </w:r>
          </w:p>
        </w:tc>
        <w:tc>
          <w:tcPr>
            <w:tcW w:w="7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6DF390" w14:textId="507C151A" w:rsidR="00B54512" w:rsidRDefault="00B54512" w:rsidP="00045F26">
            <w:pPr>
              <w:jc w:val="both"/>
            </w:pPr>
            <w:r>
              <w:rPr>
                <w:sz w:val="26"/>
              </w:rPr>
              <w:t>No</w:t>
            </w:r>
          </w:p>
        </w:tc>
        <w:tc>
          <w:tcPr>
            <w:tcW w:w="14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25BD3F" w14:textId="77777777" w:rsidR="00B54512" w:rsidRDefault="00B54512" w:rsidP="00045F26">
            <w:pPr>
              <w:jc w:val="both"/>
              <w:rPr>
                <w:rFonts w:ascii="Calibri" w:eastAsia="Calibri" w:hAnsi="Calibri" w:cs="Calibri"/>
              </w:rPr>
            </w:pPr>
          </w:p>
        </w:tc>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D9DCE0" w14:textId="77777777" w:rsidR="00B54512" w:rsidRDefault="00B54512" w:rsidP="00045F26"/>
        </w:tc>
        <w:tc>
          <w:tcPr>
            <w:tcW w:w="29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FB3FB0" w14:textId="6412E696" w:rsidR="00B54512" w:rsidRDefault="00B54512" w:rsidP="00045F26">
            <w:pPr>
              <w:jc w:val="both"/>
            </w:pPr>
            <w:r>
              <w:rPr>
                <w:sz w:val="26"/>
              </w:rPr>
              <w:t>Owner Name</w:t>
            </w:r>
          </w:p>
        </w:tc>
      </w:tr>
      <w:tr w:rsidR="00B54512" w14:paraId="5AE0297F" w14:textId="77777777" w:rsidTr="00B54512">
        <w:trPr>
          <w:trHeight w:val="1"/>
        </w:trPr>
        <w:tc>
          <w:tcPr>
            <w:tcW w:w="17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3AC063" w14:textId="4B882BCA" w:rsidR="00B54512" w:rsidRDefault="00B54512" w:rsidP="00045F26">
            <w:pPr>
              <w:jc w:val="both"/>
            </w:pPr>
            <w:r>
              <w:rPr>
                <w:sz w:val="26"/>
              </w:rPr>
              <w:t>contactno</w:t>
            </w:r>
          </w:p>
        </w:tc>
        <w:tc>
          <w:tcPr>
            <w:tcW w:w="17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F38801" w14:textId="4D49E820" w:rsidR="00B54512" w:rsidRDefault="00B54512" w:rsidP="00045F26">
            <w:pPr>
              <w:jc w:val="both"/>
            </w:pPr>
            <w:r>
              <w:rPr>
                <w:sz w:val="26"/>
              </w:rPr>
              <w:t>Integer</w:t>
            </w:r>
          </w:p>
        </w:tc>
        <w:tc>
          <w:tcPr>
            <w:tcW w:w="7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B579BB" w14:textId="676013DF" w:rsidR="00B54512" w:rsidRDefault="00B54512" w:rsidP="00045F26">
            <w:pPr>
              <w:jc w:val="both"/>
            </w:pPr>
            <w:r>
              <w:rPr>
                <w:sz w:val="26"/>
              </w:rPr>
              <w:t>No</w:t>
            </w:r>
          </w:p>
        </w:tc>
        <w:tc>
          <w:tcPr>
            <w:tcW w:w="14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0C064D" w14:textId="77777777" w:rsidR="00B54512" w:rsidRDefault="00B54512" w:rsidP="00045F26">
            <w:pPr>
              <w:jc w:val="both"/>
              <w:rPr>
                <w:rFonts w:ascii="Calibri" w:eastAsia="Calibri" w:hAnsi="Calibri" w:cs="Calibri"/>
              </w:rPr>
            </w:pPr>
          </w:p>
        </w:tc>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5A8C1E" w14:textId="77777777" w:rsidR="00B54512" w:rsidRDefault="00B54512" w:rsidP="00045F26"/>
        </w:tc>
        <w:tc>
          <w:tcPr>
            <w:tcW w:w="29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BE3410" w14:textId="2446F9C9" w:rsidR="00B54512" w:rsidRDefault="00B54512" w:rsidP="00045F26">
            <w:pPr>
              <w:jc w:val="both"/>
            </w:pPr>
            <w:r>
              <w:rPr>
                <w:sz w:val="26"/>
              </w:rPr>
              <w:t>Contact No.</w:t>
            </w:r>
          </w:p>
        </w:tc>
      </w:tr>
      <w:tr w:rsidR="00B54512" w14:paraId="58E39CDE" w14:textId="77777777" w:rsidTr="00B54512">
        <w:trPr>
          <w:trHeight w:val="1"/>
        </w:trPr>
        <w:tc>
          <w:tcPr>
            <w:tcW w:w="17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A4C540" w14:textId="05BE4188" w:rsidR="00B54512" w:rsidRDefault="00B54512" w:rsidP="00045F26">
            <w:pPr>
              <w:jc w:val="both"/>
            </w:pPr>
            <w:r>
              <w:rPr>
                <w:sz w:val="26"/>
              </w:rPr>
              <w:t>idproof</w:t>
            </w:r>
          </w:p>
        </w:tc>
        <w:tc>
          <w:tcPr>
            <w:tcW w:w="17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301978" w14:textId="567A9D6B" w:rsidR="00B54512" w:rsidRDefault="00B54512" w:rsidP="00045F26">
            <w:pPr>
              <w:jc w:val="both"/>
            </w:pPr>
            <w:r>
              <w:rPr>
                <w:sz w:val="26"/>
              </w:rPr>
              <w:t>Varchar(100)</w:t>
            </w:r>
          </w:p>
        </w:tc>
        <w:tc>
          <w:tcPr>
            <w:tcW w:w="7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4DD5AD" w14:textId="6C65E4CA" w:rsidR="00B54512" w:rsidRDefault="00B54512" w:rsidP="00045F26">
            <w:r>
              <w:rPr>
                <w:sz w:val="26"/>
              </w:rPr>
              <w:t>No</w:t>
            </w:r>
          </w:p>
        </w:tc>
        <w:tc>
          <w:tcPr>
            <w:tcW w:w="14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0B39D1" w14:textId="77777777" w:rsidR="00B54512" w:rsidRDefault="00B54512" w:rsidP="00045F26">
            <w:pPr>
              <w:jc w:val="both"/>
              <w:rPr>
                <w:rFonts w:ascii="Calibri" w:eastAsia="Calibri" w:hAnsi="Calibri" w:cs="Calibri"/>
              </w:rPr>
            </w:pPr>
          </w:p>
        </w:tc>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B5FD63" w14:textId="77777777" w:rsidR="00B54512" w:rsidRDefault="00B54512" w:rsidP="00045F26"/>
        </w:tc>
        <w:tc>
          <w:tcPr>
            <w:tcW w:w="29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C69F8C" w14:textId="72531DE9" w:rsidR="00B54512" w:rsidRDefault="00B54512" w:rsidP="00045F26">
            <w:pPr>
              <w:jc w:val="both"/>
            </w:pPr>
            <w:r>
              <w:rPr>
                <w:sz w:val="26"/>
              </w:rPr>
              <w:t>Govt.Id proof</w:t>
            </w:r>
          </w:p>
        </w:tc>
      </w:tr>
      <w:tr w:rsidR="00B54512" w14:paraId="067BE209" w14:textId="77777777" w:rsidTr="00B54512">
        <w:trPr>
          <w:trHeight w:val="1"/>
        </w:trPr>
        <w:tc>
          <w:tcPr>
            <w:tcW w:w="17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71240C" w14:textId="06C425AC" w:rsidR="00B54512" w:rsidRDefault="00B54512" w:rsidP="00045F26">
            <w:pPr>
              <w:jc w:val="both"/>
            </w:pPr>
            <w:r>
              <w:rPr>
                <w:sz w:val="26"/>
              </w:rPr>
              <w:t>licenseno</w:t>
            </w:r>
          </w:p>
        </w:tc>
        <w:tc>
          <w:tcPr>
            <w:tcW w:w="17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80CBE3" w14:textId="70E060D3" w:rsidR="00B54512" w:rsidRDefault="00B54512" w:rsidP="00045F26">
            <w:pPr>
              <w:jc w:val="both"/>
            </w:pPr>
            <w:r>
              <w:rPr>
                <w:sz w:val="26"/>
              </w:rPr>
              <w:t>Varchar(255)</w:t>
            </w:r>
          </w:p>
        </w:tc>
        <w:tc>
          <w:tcPr>
            <w:tcW w:w="7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1A69AD" w14:textId="130A810D" w:rsidR="00B54512" w:rsidRDefault="00B54512" w:rsidP="00045F26">
            <w:r>
              <w:rPr>
                <w:sz w:val="26"/>
              </w:rPr>
              <w:t>No</w:t>
            </w:r>
          </w:p>
        </w:tc>
        <w:tc>
          <w:tcPr>
            <w:tcW w:w="14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55041D" w14:textId="7843AEFD" w:rsidR="00B54512" w:rsidRDefault="00B54512" w:rsidP="00B54512">
            <w:pPr>
              <w:jc w:val="both"/>
              <w:rPr>
                <w:rFonts w:ascii="Calibri" w:eastAsia="Calibri" w:hAnsi="Calibri" w:cs="Calibri"/>
              </w:rPr>
            </w:pPr>
          </w:p>
        </w:tc>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8BA685" w14:textId="77777777" w:rsidR="00B54512" w:rsidRDefault="00B54512" w:rsidP="00045F26"/>
        </w:tc>
        <w:tc>
          <w:tcPr>
            <w:tcW w:w="29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80424A" w14:textId="2956BCAD" w:rsidR="00B54512" w:rsidRDefault="00B54512" w:rsidP="00045F26">
            <w:pPr>
              <w:jc w:val="both"/>
            </w:pPr>
            <w:r>
              <w:rPr>
                <w:sz w:val="26"/>
              </w:rPr>
              <w:t>Shop act license number</w:t>
            </w:r>
          </w:p>
        </w:tc>
      </w:tr>
    </w:tbl>
    <w:p w14:paraId="6E7D5C31" w14:textId="77777777" w:rsidR="00474393" w:rsidRDefault="00474393" w:rsidP="00474393">
      <w:pPr>
        <w:keepNext/>
        <w:ind w:left="405"/>
        <w:rPr>
          <w:rFonts w:ascii="Calibri" w:eastAsia="Calibri" w:hAnsi="Calibri" w:cs="Calibri"/>
          <w:b/>
          <w:sz w:val="26"/>
        </w:rPr>
      </w:pPr>
    </w:p>
    <w:p w14:paraId="7B29A113" w14:textId="77777777" w:rsidR="00045F26" w:rsidRDefault="00045F26" w:rsidP="00474393">
      <w:pPr>
        <w:keepNext/>
        <w:rPr>
          <w:rFonts w:ascii="Calibri" w:eastAsia="Calibri" w:hAnsi="Calibri" w:cs="Calibri"/>
          <w:b/>
          <w:sz w:val="26"/>
        </w:rPr>
      </w:pPr>
    </w:p>
    <w:p w14:paraId="3AAC9B44" w14:textId="77777777" w:rsidR="00B54512" w:rsidRDefault="00B54512" w:rsidP="00474393">
      <w:pPr>
        <w:keepNext/>
        <w:rPr>
          <w:rFonts w:ascii="Calibri" w:eastAsia="Calibri" w:hAnsi="Calibri" w:cs="Calibri"/>
          <w:b/>
          <w:sz w:val="26"/>
        </w:rPr>
      </w:pPr>
    </w:p>
    <w:p w14:paraId="0ACD6097" w14:textId="77777777" w:rsidR="00B54512" w:rsidRDefault="00B54512" w:rsidP="00474393">
      <w:pPr>
        <w:keepNext/>
        <w:rPr>
          <w:rFonts w:ascii="Calibri" w:eastAsia="Calibri" w:hAnsi="Calibri" w:cs="Calibri"/>
          <w:b/>
          <w:sz w:val="26"/>
        </w:rPr>
      </w:pPr>
    </w:p>
    <w:p w14:paraId="03FF2F04" w14:textId="77777777" w:rsidR="00B54512" w:rsidRDefault="00B54512" w:rsidP="00474393">
      <w:pPr>
        <w:keepNext/>
        <w:rPr>
          <w:rFonts w:ascii="Calibri" w:eastAsia="Calibri" w:hAnsi="Calibri" w:cs="Calibri"/>
          <w:b/>
          <w:sz w:val="26"/>
        </w:rPr>
      </w:pPr>
    </w:p>
    <w:p w14:paraId="6FBB5BBB" w14:textId="77777777" w:rsidR="00B54512" w:rsidRDefault="00B54512" w:rsidP="00474393">
      <w:pPr>
        <w:keepNext/>
        <w:rPr>
          <w:rFonts w:ascii="Calibri" w:eastAsia="Calibri" w:hAnsi="Calibri" w:cs="Calibri"/>
          <w:b/>
          <w:sz w:val="26"/>
        </w:rPr>
      </w:pPr>
    </w:p>
    <w:p w14:paraId="7EF06ADC" w14:textId="77777777" w:rsidR="00B54512" w:rsidRDefault="00B54512" w:rsidP="00474393">
      <w:pPr>
        <w:keepNext/>
        <w:rPr>
          <w:rFonts w:ascii="Calibri" w:eastAsia="Calibri" w:hAnsi="Calibri" w:cs="Calibri"/>
          <w:b/>
          <w:sz w:val="26"/>
        </w:rPr>
      </w:pPr>
    </w:p>
    <w:p w14:paraId="68407FE5" w14:textId="77777777" w:rsidR="00B54512" w:rsidRDefault="00B54512" w:rsidP="00474393">
      <w:pPr>
        <w:keepNext/>
        <w:rPr>
          <w:rFonts w:ascii="Calibri" w:eastAsia="Calibri" w:hAnsi="Calibri" w:cs="Calibri"/>
          <w:b/>
          <w:sz w:val="26"/>
        </w:rPr>
      </w:pPr>
    </w:p>
    <w:p w14:paraId="5A46B757" w14:textId="6C8B68BC" w:rsidR="00474393" w:rsidRDefault="00474393" w:rsidP="00474393">
      <w:pPr>
        <w:keepNext/>
        <w:rPr>
          <w:rFonts w:ascii="Calibri" w:eastAsia="Calibri" w:hAnsi="Calibri" w:cs="Calibri"/>
          <w:b/>
          <w:color w:val="000000"/>
          <w:sz w:val="26"/>
        </w:rPr>
      </w:pPr>
      <w:r>
        <w:rPr>
          <w:rFonts w:ascii="Calibri" w:eastAsia="Calibri" w:hAnsi="Calibri" w:cs="Calibri"/>
          <w:b/>
          <w:sz w:val="26"/>
        </w:rPr>
        <w:t>4]</w:t>
      </w:r>
      <w:r>
        <w:rPr>
          <w:rFonts w:ascii="Calibri" w:eastAsia="Calibri" w:hAnsi="Calibri" w:cs="Calibri"/>
          <w:b/>
          <w:sz w:val="26"/>
        </w:rPr>
        <w:tab/>
      </w:r>
      <w:r w:rsidR="00B54512">
        <w:rPr>
          <w:rFonts w:ascii="Calibri" w:eastAsia="Calibri" w:hAnsi="Calibri" w:cs="Calibri"/>
          <w:b/>
          <w:color w:val="000000"/>
          <w:sz w:val="26"/>
        </w:rPr>
        <w:t>mess</w:t>
      </w:r>
      <w:r>
        <w:rPr>
          <w:rFonts w:ascii="Calibri" w:eastAsia="Calibri" w:hAnsi="Calibri" w:cs="Calibri"/>
          <w:b/>
          <w:color w:val="000000"/>
          <w:sz w:val="26"/>
        </w:rPr>
        <w:t xml:space="preserve">  table</w:t>
      </w:r>
    </w:p>
    <w:p w14:paraId="65F4620A" w14:textId="77777777" w:rsidR="00343BA5" w:rsidRDefault="00343BA5" w:rsidP="00474393">
      <w:pPr>
        <w:keepNext/>
        <w:rPr>
          <w:rFonts w:ascii="Calibri" w:eastAsia="Calibri" w:hAnsi="Calibri" w:cs="Calibri"/>
          <w:b/>
          <w:sz w:val="26"/>
        </w:rPr>
      </w:pPr>
    </w:p>
    <w:tbl>
      <w:tblPr>
        <w:tblW w:w="9797" w:type="dxa"/>
        <w:tblInd w:w="98" w:type="dxa"/>
        <w:tblLayout w:type="fixed"/>
        <w:tblCellMar>
          <w:left w:w="10" w:type="dxa"/>
          <w:right w:w="10" w:type="dxa"/>
        </w:tblCellMar>
        <w:tblLook w:val="0000" w:firstRow="0" w:lastRow="0" w:firstColumn="0" w:lastColumn="0" w:noHBand="0" w:noVBand="0"/>
      </w:tblPr>
      <w:tblGrid>
        <w:gridCol w:w="1367"/>
        <w:gridCol w:w="1617"/>
        <w:gridCol w:w="711"/>
        <w:gridCol w:w="1560"/>
        <w:gridCol w:w="935"/>
        <w:gridCol w:w="3607"/>
      </w:tblGrid>
      <w:tr w:rsidR="00045F26" w14:paraId="2F58CAD8" w14:textId="77777777" w:rsidTr="00247ACC">
        <w:trPr>
          <w:trHeight w:val="1"/>
        </w:trPr>
        <w:tc>
          <w:tcPr>
            <w:tcW w:w="13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8F3B1D" w14:textId="77777777" w:rsidR="00045F26" w:rsidRDefault="00045F26" w:rsidP="00045F26">
            <w:pPr>
              <w:jc w:val="center"/>
            </w:pPr>
            <w:r>
              <w:rPr>
                <w:b/>
                <w:sz w:val="26"/>
              </w:rPr>
              <w:t>Field</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DB8F17" w14:textId="77777777" w:rsidR="00045F26" w:rsidRDefault="00045F26" w:rsidP="00045F26">
            <w:pPr>
              <w:jc w:val="center"/>
            </w:pPr>
            <w:r>
              <w:rPr>
                <w:b/>
                <w:sz w:val="26"/>
              </w:rPr>
              <w:t>Type</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0D5C9A" w14:textId="77777777" w:rsidR="00045F26" w:rsidRDefault="00045F26" w:rsidP="00045F26">
            <w:pPr>
              <w:jc w:val="center"/>
            </w:pPr>
            <w:r>
              <w:rPr>
                <w:b/>
                <w:sz w:val="26"/>
              </w:rPr>
              <w:t>Null</w:t>
            </w: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A6701D" w14:textId="77777777" w:rsidR="00045F26" w:rsidRDefault="00045F26" w:rsidP="00045F26">
            <w:pPr>
              <w:jc w:val="center"/>
            </w:pPr>
            <w:r>
              <w:rPr>
                <w:b/>
                <w:sz w:val="26"/>
              </w:rPr>
              <w:t>Key</w:t>
            </w:r>
          </w:p>
        </w:tc>
        <w:tc>
          <w:tcPr>
            <w:tcW w:w="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27DF3A" w14:textId="77777777" w:rsidR="00045F26" w:rsidRDefault="00045F26" w:rsidP="00045F26">
            <w:pPr>
              <w:jc w:val="center"/>
            </w:pPr>
            <w:r>
              <w:rPr>
                <w:b/>
                <w:sz w:val="26"/>
              </w:rPr>
              <w:t>Default</w:t>
            </w:r>
          </w:p>
        </w:tc>
        <w:tc>
          <w:tcPr>
            <w:tcW w:w="3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AB93FA" w14:textId="77777777" w:rsidR="00045F26" w:rsidRDefault="00045F26" w:rsidP="00045F26">
            <w:pPr>
              <w:jc w:val="center"/>
            </w:pPr>
            <w:r>
              <w:rPr>
                <w:b/>
                <w:sz w:val="26"/>
              </w:rPr>
              <w:t>Description</w:t>
            </w:r>
          </w:p>
        </w:tc>
      </w:tr>
      <w:tr w:rsidR="00045F26" w14:paraId="1A67C07B" w14:textId="77777777" w:rsidTr="00247ACC">
        <w:trPr>
          <w:trHeight w:val="1"/>
        </w:trPr>
        <w:tc>
          <w:tcPr>
            <w:tcW w:w="13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6A7F08" w14:textId="501963DB" w:rsidR="00045F26" w:rsidRDefault="00B54512" w:rsidP="00045F26">
            <w:pPr>
              <w:jc w:val="both"/>
            </w:pPr>
            <w:r>
              <w:rPr>
                <w:sz w:val="26"/>
              </w:rPr>
              <w:t>m</w:t>
            </w:r>
            <w:r w:rsidR="00045F26">
              <w:rPr>
                <w:sz w:val="26"/>
              </w:rPr>
              <w:t>id</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984973" w14:textId="77777777" w:rsidR="00045F26" w:rsidRDefault="00045F26" w:rsidP="00045F26">
            <w:pPr>
              <w:jc w:val="both"/>
            </w:pPr>
            <w:r>
              <w:rPr>
                <w:sz w:val="26"/>
              </w:rPr>
              <w:t>Integer</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4677DA" w14:textId="77777777" w:rsidR="00045F26" w:rsidRDefault="00045F26" w:rsidP="00045F26">
            <w:pPr>
              <w:jc w:val="both"/>
            </w:pPr>
            <w:r>
              <w:rPr>
                <w:sz w:val="26"/>
              </w:rPr>
              <w:t>No</w:t>
            </w: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70AD14" w14:textId="77777777" w:rsidR="00045F26" w:rsidRDefault="00045F26" w:rsidP="00045F26">
            <w:pPr>
              <w:jc w:val="both"/>
            </w:pPr>
            <w:r>
              <w:rPr>
                <w:sz w:val="26"/>
              </w:rPr>
              <w:t>Primary key</w:t>
            </w:r>
          </w:p>
        </w:tc>
        <w:tc>
          <w:tcPr>
            <w:tcW w:w="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ACABA9" w14:textId="77777777" w:rsidR="00045F26" w:rsidRPr="00277450" w:rsidRDefault="00045F26" w:rsidP="00045F26">
            <w:pPr>
              <w:jc w:val="both"/>
              <w:rPr>
                <w:sz w:val="26"/>
                <w:szCs w:val="26"/>
              </w:rPr>
            </w:pPr>
            <w:r>
              <w:rPr>
                <w:sz w:val="26"/>
                <w:szCs w:val="26"/>
              </w:rPr>
              <w:t>AI</w:t>
            </w:r>
          </w:p>
        </w:tc>
        <w:tc>
          <w:tcPr>
            <w:tcW w:w="3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42529A" w14:textId="3CA2553B" w:rsidR="00045F26" w:rsidRDefault="00B54512" w:rsidP="00045F26">
            <w:pPr>
              <w:jc w:val="both"/>
            </w:pPr>
            <w:r>
              <w:rPr>
                <w:sz w:val="26"/>
              </w:rPr>
              <w:t>Mess</w:t>
            </w:r>
            <w:r w:rsidR="00045F26">
              <w:rPr>
                <w:sz w:val="26"/>
              </w:rPr>
              <w:t xml:space="preserve"> ID</w:t>
            </w:r>
          </w:p>
        </w:tc>
      </w:tr>
      <w:tr w:rsidR="00045F26" w14:paraId="1EC3A2FA" w14:textId="77777777" w:rsidTr="00247ACC">
        <w:trPr>
          <w:trHeight w:val="1"/>
        </w:trPr>
        <w:tc>
          <w:tcPr>
            <w:tcW w:w="13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4FDCB1" w14:textId="5BDBB779" w:rsidR="00045F26" w:rsidRDefault="00F427F6" w:rsidP="00045F26">
            <w:pPr>
              <w:jc w:val="both"/>
            </w:pPr>
            <w:r>
              <w:rPr>
                <w:sz w:val="26"/>
              </w:rPr>
              <w:t>approval status</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D23A02" w14:textId="0C7017EF" w:rsidR="00045F26" w:rsidRDefault="00F427F6" w:rsidP="00045F26">
            <w:pPr>
              <w:jc w:val="both"/>
            </w:pPr>
            <w:r>
              <w:rPr>
                <w:sz w:val="26"/>
              </w:rPr>
              <w:t>Varchar(25</w:t>
            </w:r>
            <w:r w:rsidR="00045F26">
              <w:rPr>
                <w:sz w:val="26"/>
              </w:rPr>
              <w:t>5)</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08320C" w14:textId="77777777" w:rsidR="00045F26" w:rsidRDefault="00045F26" w:rsidP="00045F26">
            <w:pPr>
              <w:jc w:val="both"/>
            </w:pPr>
            <w:r>
              <w:rPr>
                <w:sz w:val="26"/>
              </w:rPr>
              <w:t>No</w:t>
            </w: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74CF9A" w14:textId="77777777" w:rsidR="00045F26" w:rsidRDefault="00045F26" w:rsidP="00045F26">
            <w:pPr>
              <w:jc w:val="both"/>
              <w:rPr>
                <w:rFonts w:ascii="Calibri" w:eastAsia="Calibri" w:hAnsi="Calibri" w:cs="Calibri"/>
              </w:rPr>
            </w:pPr>
          </w:p>
        </w:tc>
        <w:tc>
          <w:tcPr>
            <w:tcW w:w="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4D073C" w14:textId="77777777" w:rsidR="00045F26" w:rsidRDefault="00045F26" w:rsidP="00045F26"/>
        </w:tc>
        <w:tc>
          <w:tcPr>
            <w:tcW w:w="3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1B5CCA" w14:textId="136F0785" w:rsidR="00045F26" w:rsidRDefault="00F427F6" w:rsidP="00F427F6">
            <w:pPr>
              <w:jc w:val="both"/>
            </w:pPr>
            <w:r>
              <w:rPr>
                <w:sz w:val="26"/>
              </w:rPr>
              <w:t>Mess approval status.</w:t>
            </w:r>
          </w:p>
        </w:tc>
      </w:tr>
      <w:tr w:rsidR="00045F26" w14:paraId="67DD3093" w14:textId="77777777" w:rsidTr="00247ACC">
        <w:trPr>
          <w:trHeight w:val="1"/>
        </w:trPr>
        <w:tc>
          <w:tcPr>
            <w:tcW w:w="13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501262" w14:textId="3A743991" w:rsidR="00045F26" w:rsidRDefault="00F427F6" w:rsidP="00045F26">
            <w:pPr>
              <w:jc w:val="both"/>
              <w:rPr>
                <w:sz w:val="26"/>
              </w:rPr>
            </w:pPr>
            <w:r>
              <w:rPr>
                <w:sz w:val="26"/>
              </w:rPr>
              <w:t>area</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DE10F7" w14:textId="0778302E" w:rsidR="00045F26" w:rsidRDefault="00F427F6" w:rsidP="00045F26">
            <w:pPr>
              <w:jc w:val="both"/>
              <w:rPr>
                <w:sz w:val="26"/>
              </w:rPr>
            </w:pPr>
            <w:r>
              <w:rPr>
                <w:sz w:val="26"/>
              </w:rPr>
              <w:t>Varchar(25</w:t>
            </w:r>
            <w:r w:rsidR="00045F26">
              <w:rPr>
                <w:sz w:val="26"/>
              </w:rPr>
              <w:t>5)</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3DCBFE" w14:textId="77777777" w:rsidR="00045F26" w:rsidRDefault="00045F26" w:rsidP="00045F26">
            <w:pPr>
              <w:jc w:val="both"/>
              <w:rPr>
                <w:sz w:val="26"/>
              </w:rPr>
            </w:pPr>
            <w:r>
              <w:rPr>
                <w:sz w:val="26"/>
              </w:rPr>
              <w:t>No</w:t>
            </w: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C79734" w14:textId="77777777" w:rsidR="00045F26" w:rsidRDefault="00045F26" w:rsidP="00045F26">
            <w:pPr>
              <w:jc w:val="both"/>
              <w:rPr>
                <w:rFonts w:ascii="Calibri" w:eastAsia="Calibri" w:hAnsi="Calibri" w:cs="Calibri"/>
              </w:rPr>
            </w:pPr>
          </w:p>
        </w:tc>
        <w:tc>
          <w:tcPr>
            <w:tcW w:w="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008E1E" w14:textId="77777777" w:rsidR="00045F26" w:rsidRDefault="00045F26" w:rsidP="00045F26">
            <w:pPr>
              <w:rPr>
                <w:sz w:val="26"/>
              </w:rPr>
            </w:pPr>
          </w:p>
        </w:tc>
        <w:tc>
          <w:tcPr>
            <w:tcW w:w="3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58E1DA" w14:textId="09A86358" w:rsidR="00045F26" w:rsidRDefault="00F427F6" w:rsidP="00045F26">
            <w:pPr>
              <w:jc w:val="both"/>
              <w:rPr>
                <w:sz w:val="26"/>
              </w:rPr>
            </w:pPr>
            <w:r>
              <w:rPr>
                <w:sz w:val="26"/>
              </w:rPr>
              <w:t>Address of the mess</w:t>
            </w:r>
          </w:p>
        </w:tc>
      </w:tr>
      <w:tr w:rsidR="00045F26" w14:paraId="4AB2FC10" w14:textId="77777777" w:rsidTr="00247ACC">
        <w:trPr>
          <w:trHeight w:val="1"/>
        </w:trPr>
        <w:tc>
          <w:tcPr>
            <w:tcW w:w="13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9D6313" w14:textId="77777777" w:rsidR="00045F26" w:rsidRDefault="00045F26" w:rsidP="00045F26">
            <w:pPr>
              <w:jc w:val="both"/>
              <w:rPr>
                <w:sz w:val="26"/>
              </w:rPr>
            </w:pPr>
            <w:r>
              <w:rPr>
                <w:sz w:val="26"/>
              </w:rPr>
              <w:t>city</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EEAA6A" w14:textId="14EC0BA4" w:rsidR="00045F26" w:rsidRDefault="00F427F6" w:rsidP="00045F26">
            <w:pPr>
              <w:jc w:val="both"/>
              <w:rPr>
                <w:sz w:val="26"/>
              </w:rPr>
            </w:pPr>
            <w:r>
              <w:rPr>
                <w:sz w:val="26"/>
              </w:rPr>
              <w:t>Varchar(25</w:t>
            </w:r>
            <w:r w:rsidR="00045F26">
              <w:rPr>
                <w:sz w:val="26"/>
              </w:rPr>
              <w:t>5)</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0C8E89" w14:textId="77777777" w:rsidR="00045F26" w:rsidRDefault="00045F26" w:rsidP="00045F26">
            <w:pPr>
              <w:jc w:val="both"/>
              <w:rPr>
                <w:sz w:val="26"/>
              </w:rPr>
            </w:pPr>
            <w:r>
              <w:rPr>
                <w:sz w:val="26"/>
              </w:rPr>
              <w:t>No</w:t>
            </w: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C4D213" w14:textId="77777777" w:rsidR="00045F26" w:rsidRDefault="00045F26" w:rsidP="00045F26">
            <w:pPr>
              <w:jc w:val="both"/>
              <w:rPr>
                <w:rFonts w:ascii="Calibri" w:eastAsia="Calibri" w:hAnsi="Calibri" w:cs="Calibri"/>
              </w:rPr>
            </w:pPr>
          </w:p>
        </w:tc>
        <w:tc>
          <w:tcPr>
            <w:tcW w:w="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BBCE23" w14:textId="77777777" w:rsidR="00045F26" w:rsidRDefault="00045F26" w:rsidP="00045F26">
            <w:pPr>
              <w:rPr>
                <w:sz w:val="26"/>
              </w:rPr>
            </w:pPr>
          </w:p>
        </w:tc>
        <w:tc>
          <w:tcPr>
            <w:tcW w:w="3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DFE724" w14:textId="77777777" w:rsidR="00045F26" w:rsidRDefault="00045F26" w:rsidP="00045F26">
            <w:pPr>
              <w:jc w:val="both"/>
              <w:rPr>
                <w:sz w:val="26"/>
              </w:rPr>
            </w:pPr>
            <w:r>
              <w:rPr>
                <w:sz w:val="26"/>
              </w:rPr>
              <w:t>Vehicle City</w:t>
            </w:r>
          </w:p>
        </w:tc>
      </w:tr>
      <w:tr w:rsidR="00045F26" w14:paraId="59DF27A2" w14:textId="77777777" w:rsidTr="00247ACC">
        <w:trPr>
          <w:trHeight w:val="1"/>
        </w:trPr>
        <w:tc>
          <w:tcPr>
            <w:tcW w:w="13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7CBD31" w14:textId="662D02C2" w:rsidR="00045F26" w:rsidRDefault="00F427F6" w:rsidP="00045F26">
            <w:pPr>
              <w:jc w:val="both"/>
            </w:pPr>
            <w:r>
              <w:rPr>
                <w:sz w:val="26"/>
              </w:rPr>
              <w:t>messname</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72D04C" w14:textId="693DBA3C" w:rsidR="00045F26" w:rsidRDefault="00F427F6" w:rsidP="00045F26">
            <w:pPr>
              <w:jc w:val="both"/>
            </w:pPr>
            <w:r>
              <w:rPr>
                <w:sz w:val="26"/>
              </w:rPr>
              <w:t>Varchar(25</w:t>
            </w:r>
            <w:r w:rsidR="00045F26">
              <w:rPr>
                <w:sz w:val="26"/>
              </w:rPr>
              <w:t>5)</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ADE918" w14:textId="77777777" w:rsidR="00045F26" w:rsidRDefault="00045F26" w:rsidP="00045F26">
            <w:pPr>
              <w:jc w:val="both"/>
            </w:pPr>
            <w:r>
              <w:rPr>
                <w:sz w:val="26"/>
              </w:rPr>
              <w:t>No</w:t>
            </w: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D436BB" w14:textId="77777777" w:rsidR="00045F26" w:rsidRDefault="00045F26" w:rsidP="00045F26">
            <w:pPr>
              <w:jc w:val="both"/>
              <w:rPr>
                <w:rFonts w:ascii="Calibri" w:eastAsia="Calibri" w:hAnsi="Calibri" w:cs="Calibri"/>
              </w:rPr>
            </w:pPr>
          </w:p>
        </w:tc>
        <w:tc>
          <w:tcPr>
            <w:tcW w:w="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4464E6" w14:textId="77777777" w:rsidR="00045F26" w:rsidRDefault="00045F26" w:rsidP="00045F26"/>
        </w:tc>
        <w:tc>
          <w:tcPr>
            <w:tcW w:w="3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DF9189" w14:textId="6D0B9F36" w:rsidR="00045F26" w:rsidRDefault="00F427F6" w:rsidP="00045F26">
            <w:pPr>
              <w:jc w:val="both"/>
            </w:pPr>
            <w:r>
              <w:rPr>
                <w:sz w:val="26"/>
              </w:rPr>
              <w:t>Mess name</w:t>
            </w:r>
          </w:p>
        </w:tc>
      </w:tr>
      <w:tr w:rsidR="00045F26" w14:paraId="4AA498D1" w14:textId="77777777" w:rsidTr="00247ACC">
        <w:trPr>
          <w:trHeight w:val="1"/>
        </w:trPr>
        <w:tc>
          <w:tcPr>
            <w:tcW w:w="13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005D26" w14:textId="17EFDF16" w:rsidR="00045F26" w:rsidRDefault="00F427F6" w:rsidP="00045F26">
            <w:pPr>
              <w:jc w:val="both"/>
            </w:pPr>
            <w:r>
              <w:rPr>
                <w:sz w:val="26"/>
              </w:rPr>
              <w:t>messtype</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0258D6" w14:textId="57D7648C" w:rsidR="00045F26" w:rsidRDefault="00F427F6" w:rsidP="00045F26">
            <w:pPr>
              <w:jc w:val="both"/>
            </w:pPr>
            <w:r>
              <w:rPr>
                <w:sz w:val="26"/>
              </w:rPr>
              <w:t>Varchar(255</w:t>
            </w:r>
            <w:r w:rsidR="00045F26">
              <w:rPr>
                <w:sz w:val="26"/>
              </w:rPr>
              <w:t>)</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170860" w14:textId="77777777" w:rsidR="00045F26" w:rsidRDefault="00045F26" w:rsidP="00045F26">
            <w:pPr>
              <w:jc w:val="both"/>
            </w:pPr>
            <w:r>
              <w:rPr>
                <w:sz w:val="26"/>
              </w:rPr>
              <w:t>No</w:t>
            </w: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A8FD4E" w14:textId="77777777" w:rsidR="00045F26" w:rsidRDefault="00045F26" w:rsidP="00045F26">
            <w:pPr>
              <w:jc w:val="both"/>
              <w:rPr>
                <w:rFonts w:ascii="Calibri" w:eastAsia="Calibri" w:hAnsi="Calibri" w:cs="Calibri"/>
              </w:rPr>
            </w:pPr>
          </w:p>
        </w:tc>
        <w:tc>
          <w:tcPr>
            <w:tcW w:w="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0A562E" w14:textId="77777777" w:rsidR="00045F26" w:rsidRDefault="00045F26" w:rsidP="00045F26"/>
        </w:tc>
        <w:tc>
          <w:tcPr>
            <w:tcW w:w="3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990013" w14:textId="4014225F" w:rsidR="00045F26" w:rsidRDefault="00F427F6" w:rsidP="00045F26">
            <w:pPr>
              <w:jc w:val="both"/>
            </w:pPr>
            <w:r>
              <w:rPr>
                <w:sz w:val="26"/>
              </w:rPr>
              <w:t>Mess type</w:t>
            </w:r>
          </w:p>
        </w:tc>
      </w:tr>
      <w:tr w:rsidR="00045F26" w14:paraId="266BC19A" w14:textId="77777777" w:rsidTr="00247ACC">
        <w:trPr>
          <w:trHeight w:val="1"/>
        </w:trPr>
        <w:tc>
          <w:tcPr>
            <w:tcW w:w="13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876172" w14:textId="7515C4BD" w:rsidR="00045F26" w:rsidRDefault="00247ACC" w:rsidP="00045F26">
            <w:pPr>
              <w:jc w:val="both"/>
            </w:pPr>
            <w:r>
              <w:rPr>
                <w:sz w:val="26"/>
              </w:rPr>
              <w:t>loginid</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B20BE3" w14:textId="68D69210" w:rsidR="00045F26" w:rsidRDefault="00247ACC" w:rsidP="00045F26">
            <w:pPr>
              <w:jc w:val="both"/>
            </w:pPr>
            <w:r>
              <w:rPr>
                <w:sz w:val="26"/>
              </w:rPr>
              <w:t>Integer</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7EC328" w14:textId="77777777" w:rsidR="00045F26" w:rsidRDefault="00045F26" w:rsidP="00045F26">
            <w:r>
              <w:rPr>
                <w:sz w:val="26"/>
              </w:rPr>
              <w:t>No</w:t>
            </w: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119824" w14:textId="77777777" w:rsidR="00045F26" w:rsidRDefault="00045F26" w:rsidP="00045F26">
            <w:pPr>
              <w:jc w:val="both"/>
              <w:rPr>
                <w:rFonts w:ascii="Calibri" w:eastAsia="Calibri" w:hAnsi="Calibri" w:cs="Calibri"/>
              </w:rPr>
            </w:pPr>
          </w:p>
        </w:tc>
        <w:tc>
          <w:tcPr>
            <w:tcW w:w="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068946" w14:textId="77777777" w:rsidR="00045F26" w:rsidRDefault="00045F26" w:rsidP="00045F26"/>
        </w:tc>
        <w:tc>
          <w:tcPr>
            <w:tcW w:w="3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CD275C" w14:textId="3438E1FE" w:rsidR="00045F26" w:rsidRDefault="00247ACC" w:rsidP="00045F26">
            <w:pPr>
              <w:jc w:val="both"/>
            </w:pPr>
            <w:r>
              <w:rPr>
                <w:sz w:val="26"/>
              </w:rPr>
              <w:t>Login Id</w:t>
            </w:r>
          </w:p>
        </w:tc>
      </w:tr>
    </w:tbl>
    <w:p w14:paraId="55BA5AFD" w14:textId="77777777" w:rsidR="00474393" w:rsidRDefault="00474393" w:rsidP="00474393">
      <w:pPr>
        <w:rPr>
          <w:rFonts w:ascii="Calibri" w:eastAsia="Calibri" w:hAnsi="Calibri" w:cs="Calibri"/>
          <w:sz w:val="26"/>
        </w:rPr>
      </w:pPr>
    </w:p>
    <w:p w14:paraId="3550DB65" w14:textId="77777777" w:rsidR="00EC717E" w:rsidRDefault="00EC717E" w:rsidP="00474393">
      <w:pPr>
        <w:keepNext/>
        <w:rPr>
          <w:rFonts w:ascii="Calibri" w:eastAsia="Calibri" w:hAnsi="Calibri" w:cs="Calibri"/>
          <w:b/>
          <w:sz w:val="26"/>
        </w:rPr>
      </w:pPr>
    </w:p>
    <w:p w14:paraId="124E95E5" w14:textId="70792296" w:rsidR="00474393" w:rsidRDefault="00474393" w:rsidP="00474393">
      <w:pPr>
        <w:keepNext/>
        <w:rPr>
          <w:rFonts w:ascii="Calibri" w:eastAsia="Calibri" w:hAnsi="Calibri" w:cs="Calibri"/>
          <w:b/>
          <w:sz w:val="26"/>
        </w:rPr>
      </w:pPr>
      <w:r>
        <w:rPr>
          <w:rFonts w:ascii="Calibri" w:eastAsia="Calibri" w:hAnsi="Calibri" w:cs="Calibri"/>
          <w:b/>
          <w:sz w:val="26"/>
        </w:rPr>
        <w:t>5]</w:t>
      </w:r>
      <w:r>
        <w:rPr>
          <w:rFonts w:ascii="Calibri" w:eastAsia="Calibri" w:hAnsi="Calibri" w:cs="Calibri"/>
          <w:b/>
          <w:sz w:val="26"/>
        </w:rPr>
        <w:tab/>
      </w:r>
      <w:r w:rsidR="00D076DC">
        <w:rPr>
          <w:rFonts w:ascii="Calibri" w:eastAsia="Calibri" w:hAnsi="Calibri" w:cs="Calibri"/>
          <w:b/>
          <w:sz w:val="26"/>
        </w:rPr>
        <w:t>veg menu</w:t>
      </w:r>
    </w:p>
    <w:p w14:paraId="6BD9316E" w14:textId="77777777" w:rsidR="00343BA5" w:rsidRDefault="00343BA5" w:rsidP="00474393">
      <w:pPr>
        <w:keepNext/>
        <w:rPr>
          <w:rFonts w:ascii="Calibri" w:eastAsia="Calibri" w:hAnsi="Calibri" w:cs="Calibri"/>
          <w:b/>
          <w:sz w:val="26"/>
        </w:rPr>
      </w:pPr>
    </w:p>
    <w:tbl>
      <w:tblPr>
        <w:tblW w:w="0" w:type="auto"/>
        <w:tblInd w:w="98" w:type="dxa"/>
        <w:tblLayout w:type="fixed"/>
        <w:tblCellMar>
          <w:left w:w="10" w:type="dxa"/>
          <w:right w:w="10" w:type="dxa"/>
        </w:tblCellMar>
        <w:tblLook w:val="0000" w:firstRow="0" w:lastRow="0" w:firstColumn="0" w:lastColumn="0" w:noHBand="0" w:noVBand="0"/>
      </w:tblPr>
      <w:tblGrid>
        <w:gridCol w:w="1711"/>
        <w:gridCol w:w="1617"/>
        <w:gridCol w:w="712"/>
        <w:gridCol w:w="1499"/>
        <w:gridCol w:w="950"/>
        <w:gridCol w:w="2763"/>
      </w:tblGrid>
      <w:tr w:rsidR="00045F26" w14:paraId="44ECCF73" w14:textId="77777777" w:rsidTr="00D076DC">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FC4086" w14:textId="77777777" w:rsidR="00045F26" w:rsidRDefault="00045F26" w:rsidP="00045F26">
            <w:pPr>
              <w:jc w:val="center"/>
            </w:pPr>
            <w:r>
              <w:rPr>
                <w:b/>
                <w:sz w:val="26"/>
              </w:rPr>
              <w:t>Field</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44248E" w14:textId="77777777" w:rsidR="00045F26" w:rsidRDefault="00045F26" w:rsidP="00045F26">
            <w:pPr>
              <w:jc w:val="center"/>
            </w:pPr>
            <w:r>
              <w:rPr>
                <w:b/>
                <w:sz w:val="26"/>
              </w:rPr>
              <w:t>Type</w:t>
            </w:r>
          </w:p>
        </w:tc>
        <w:tc>
          <w:tcPr>
            <w:tcW w:w="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3B2731" w14:textId="77777777" w:rsidR="00045F26" w:rsidRDefault="00045F26" w:rsidP="00045F26">
            <w:pPr>
              <w:jc w:val="center"/>
            </w:pPr>
            <w:r>
              <w:rPr>
                <w:b/>
                <w:sz w:val="26"/>
              </w:rPr>
              <w:t>Null</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5B40D7" w14:textId="77777777" w:rsidR="00045F26" w:rsidRDefault="00045F26" w:rsidP="00045F26">
            <w:pPr>
              <w:jc w:val="center"/>
            </w:pPr>
            <w:r>
              <w:rPr>
                <w:b/>
                <w:sz w:val="26"/>
              </w:rPr>
              <w:t>Key</w:t>
            </w: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D3613B" w14:textId="77777777" w:rsidR="00045F26" w:rsidRDefault="00045F26" w:rsidP="00045F26">
            <w:pPr>
              <w:jc w:val="center"/>
            </w:pPr>
            <w:r>
              <w:rPr>
                <w:b/>
                <w:sz w:val="26"/>
              </w:rPr>
              <w:t>Default</w:t>
            </w:r>
          </w:p>
        </w:tc>
        <w:tc>
          <w:tcPr>
            <w:tcW w:w="27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45E847" w14:textId="77777777" w:rsidR="00045F26" w:rsidRDefault="00045F26" w:rsidP="00045F26">
            <w:pPr>
              <w:jc w:val="center"/>
            </w:pPr>
            <w:r>
              <w:rPr>
                <w:b/>
                <w:sz w:val="26"/>
              </w:rPr>
              <w:t>Description</w:t>
            </w:r>
          </w:p>
        </w:tc>
      </w:tr>
      <w:tr w:rsidR="00045F26" w14:paraId="34885EEE" w14:textId="77777777" w:rsidTr="00D076DC">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DF38BB" w14:textId="775EBDD4" w:rsidR="00045F26" w:rsidRDefault="00D076DC" w:rsidP="00045F26">
            <w:pPr>
              <w:jc w:val="both"/>
            </w:pPr>
            <w:r>
              <w:rPr>
                <w:sz w:val="26"/>
              </w:rPr>
              <w:t>menuid</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90427D" w14:textId="77777777" w:rsidR="00045F26" w:rsidRDefault="00045F26" w:rsidP="00045F26">
            <w:pPr>
              <w:jc w:val="both"/>
            </w:pPr>
            <w:r>
              <w:rPr>
                <w:sz w:val="26"/>
              </w:rPr>
              <w:t>Integer</w:t>
            </w:r>
          </w:p>
        </w:tc>
        <w:tc>
          <w:tcPr>
            <w:tcW w:w="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53861C" w14:textId="77777777" w:rsidR="00045F26" w:rsidRDefault="00045F26" w:rsidP="00045F26">
            <w:pPr>
              <w:jc w:val="both"/>
            </w:pPr>
            <w:r>
              <w:rPr>
                <w:sz w:val="26"/>
              </w:rPr>
              <w:t>No</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4CABB3" w14:textId="77777777" w:rsidR="00045F26" w:rsidRDefault="00045F26" w:rsidP="00045F26">
            <w:pPr>
              <w:jc w:val="both"/>
            </w:pPr>
            <w:r>
              <w:rPr>
                <w:sz w:val="26"/>
              </w:rPr>
              <w:t>Primary key</w:t>
            </w: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63CF77" w14:textId="77777777" w:rsidR="00045F26" w:rsidRPr="00277450" w:rsidRDefault="00045F26" w:rsidP="00045F26">
            <w:pPr>
              <w:jc w:val="both"/>
              <w:rPr>
                <w:sz w:val="26"/>
                <w:szCs w:val="26"/>
              </w:rPr>
            </w:pPr>
            <w:r>
              <w:rPr>
                <w:sz w:val="26"/>
                <w:szCs w:val="26"/>
              </w:rPr>
              <w:t>AI</w:t>
            </w:r>
          </w:p>
        </w:tc>
        <w:tc>
          <w:tcPr>
            <w:tcW w:w="27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1ACF1E" w14:textId="7EF99AA9" w:rsidR="00045F26" w:rsidRDefault="00D076DC" w:rsidP="00045F26">
            <w:pPr>
              <w:jc w:val="both"/>
            </w:pPr>
            <w:r>
              <w:rPr>
                <w:sz w:val="26"/>
              </w:rPr>
              <w:t>Menu Id</w:t>
            </w:r>
          </w:p>
        </w:tc>
      </w:tr>
      <w:tr w:rsidR="00045F26" w14:paraId="1FC5DE44" w14:textId="77777777" w:rsidTr="00D076DC">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AEB0AB" w14:textId="3BAA9CFF" w:rsidR="00045F26" w:rsidRDefault="00D076DC" w:rsidP="00045F26">
            <w:pPr>
              <w:jc w:val="both"/>
            </w:pPr>
            <w:r>
              <w:rPr>
                <w:sz w:val="26"/>
              </w:rPr>
              <w:t>breadtype</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BC72A7" w14:textId="02B6BC3A" w:rsidR="00045F26" w:rsidRDefault="00D076DC" w:rsidP="00045F26">
            <w:r>
              <w:rPr>
                <w:sz w:val="26"/>
              </w:rPr>
              <w:t>Varchar(255)</w:t>
            </w:r>
          </w:p>
        </w:tc>
        <w:tc>
          <w:tcPr>
            <w:tcW w:w="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87451C" w14:textId="77777777" w:rsidR="00045F26" w:rsidRDefault="00045F26" w:rsidP="00045F26">
            <w:pPr>
              <w:jc w:val="both"/>
            </w:pPr>
            <w:r>
              <w:rPr>
                <w:sz w:val="26"/>
              </w:rPr>
              <w:t>No</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733837" w14:textId="77777777" w:rsidR="00045F26" w:rsidRDefault="00045F26" w:rsidP="00045F26">
            <w:pPr>
              <w:jc w:val="both"/>
              <w:rPr>
                <w:rFonts w:ascii="Calibri" w:eastAsia="Calibri" w:hAnsi="Calibri" w:cs="Calibri"/>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403ED2" w14:textId="77777777" w:rsidR="00045F26" w:rsidRDefault="00045F26" w:rsidP="00045F26"/>
        </w:tc>
        <w:tc>
          <w:tcPr>
            <w:tcW w:w="27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B6B18A" w14:textId="393E7C22" w:rsidR="00045F26" w:rsidRDefault="00D076DC" w:rsidP="00045F26">
            <w:pPr>
              <w:jc w:val="both"/>
            </w:pPr>
            <w:r>
              <w:rPr>
                <w:sz w:val="26"/>
              </w:rPr>
              <w:t>Bread type</w:t>
            </w:r>
          </w:p>
        </w:tc>
      </w:tr>
      <w:tr w:rsidR="00045F26" w14:paraId="7480FBE2" w14:textId="77777777" w:rsidTr="00D076DC">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EC962C" w14:textId="0A02465D" w:rsidR="00045F26" w:rsidRDefault="00D076DC" w:rsidP="00045F26">
            <w:pPr>
              <w:jc w:val="both"/>
            </w:pPr>
            <w:r>
              <w:rPr>
                <w:sz w:val="26"/>
              </w:rPr>
              <w:t>curry1</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49C3B2" w14:textId="0AE53F04" w:rsidR="00045F26" w:rsidRDefault="00D076DC" w:rsidP="00045F26">
            <w:r>
              <w:rPr>
                <w:sz w:val="26"/>
              </w:rPr>
              <w:t>Varchar(255)</w:t>
            </w:r>
          </w:p>
        </w:tc>
        <w:tc>
          <w:tcPr>
            <w:tcW w:w="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E52F7F" w14:textId="77777777" w:rsidR="00045F26" w:rsidRDefault="00045F26" w:rsidP="00045F26">
            <w:pPr>
              <w:jc w:val="both"/>
            </w:pPr>
            <w:r>
              <w:rPr>
                <w:sz w:val="26"/>
              </w:rPr>
              <w:t>No</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5BFEF1" w14:textId="77777777" w:rsidR="00045F26" w:rsidRDefault="00045F26" w:rsidP="00045F26">
            <w:pPr>
              <w:jc w:val="both"/>
              <w:rPr>
                <w:rFonts w:ascii="Calibri" w:eastAsia="Calibri" w:hAnsi="Calibri" w:cs="Calibri"/>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50524C" w14:textId="77777777" w:rsidR="00045F26" w:rsidRDefault="00045F26" w:rsidP="00045F26"/>
        </w:tc>
        <w:tc>
          <w:tcPr>
            <w:tcW w:w="27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71F2EA" w14:textId="0250EEA4" w:rsidR="00045F26" w:rsidRDefault="00D076DC" w:rsidP="00045F26">
            <w:pPr>
              <w:jc w:val="both"/>
            </w:pPr>
            <w:r>
              <w:rPr>
                <w:sz w:val="26"/>
              </w:rPr>
              <w:t>Curry 1 type</w:t>
            </w:r>
          </w:p>
        </w:tc>
      </w:tr>
      <w:tr w:rsidR="00045F26" w14:paraId="62FDCA1F" w14:textId="77777777" w:rsidTr="00D076DC">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4BF721" w14:textId="3D9E52FD" w:rsidR="00045F26" w:rsidRDefault="00D076DC" w:rsidP="00045F26">
            <w:pPr>
              <w:jc w:val="both"/>
              <w:rPr>
                <w:sz w:val="26"/>
              </w:rPr>
            </w:pPr>
            <w:r>
              <w:rPr>
                <w:sz w:val="26"/>
              </w:rPr>
              <w:t>curry2</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54615C" w14:textId="35CEBAA5" w:rsidR="00045F26" w:rsidRDefault="00D076DC" w:rsidP="00045F26">
            <w:pPr>
              <w:rPr>
                <w:sz w:val="26"/>
              </w:rPr>
            </w:pPr>
            <w:r>
              <w:rPr>
                <w:sz w:val="26"/>
              </w:rPr>
              <w:t>Varchar(255)</w:t>
            </w:r>
          </w:p>
        </w:tc>
        <w:tc>
          <w:tcPr>
            <w:tcW w:w="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28055A" w14:textId="77777777" w:rsidR="00045F26" w:rsidRDefault="00045F26" w:rsidP="00045F26">
            <w:pPr>
              <w:jc w:val="both"/>
              <w:rPr>
                <w:sz w:val="26"/>
              </w:rPr>
            </w:pPr>
            <w:r>
              <w:rPr>
                <w:sz w:val="26"/>
              </w:rPr>
              <w:t>No</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621BFE" w14:textId="77777777" w:rsidR="00045F26" w:rsidRDefault="00045F26" w:rsidP="00045F26">
            <w:pPr>
              <w:jc w:val="both"/>
              <w:rPr>
                <w:rFonts w:ascii="Calibri" w:eastAsia="Calibri" w:hAnsi="Calibri" w:cs="Calibri"/>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D8D85B" w14:textId="77777777" w:rsidR="00045F26" w:rsidRDefault="00045F26" w:rsidP="00045F26"/>
        </w:tc>
        <w:tc>
          <w:tcPr>
            <w:tcW w:w="27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F10947" w14:textId="135F7CD8" w:rsidR="00045F26" w:rsidRDefault="00D076DC" w:rsidP="00045F26">
            <w:pPr>
              <w:jc w:val="both"/>
              <w:rPr>
                <w:sz w:val="26"/>
              </w:rPr>
            </w:pPr>
            <w:r>
              <w:rPr>
                <w:sz w:val="26"/>
              </w:rPr>
              <w:t>Curry 2 type</w:t>
            </w:r>
          </w:p>
        </w:tc>
      </w:tr>
      <w:tr w:rsidR="00045F26" w14:paraId="5CF66EBF" w14:textId="77777777" w:rsidTr="00D076DC">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400597" w14:textId="3BEAB61B" w:rsidR="00045F26" w:rsidRDefault="00D076DC" w:rsidP="00045F26">
            <w:pPr>
              <w:jc w:val="both"/>
              <w:rPr>
                <w:sz w:val="26"/>
              </w:rPr>
            </w:pPr>
            <w:r>
              <w:rPr>
                <w:sz w:val="26"/>
              </w:rPr>
              <w:t>day</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235522" w14:textId="2DAD3934" w:rsidR="00045F26" w:rsidRDefault="00D076DC" w:rsidP="00045F26">
            <w:pPr>
              <w:rPr>
                <w:sz w:val="26"/>
              </w:rPr>
            </w:pPr>
            <w:r>
              <w:rPr>
                <w:sz w:val="26"/>
              </w:rPr>
              <w:t>Varchar(255)</w:t>
            </w:r>
          </w:p>
        </w:tc>
        <w:tc>
          <w:tcPr>
            <w:tcW w:w="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5ED0A" w14:textId="77777777" w:rsidR="00045F26" w:rsidRDefault="00045F26" w:rsidP="00045F26">
            <w:pPr>
              <w:jc w:val="both"/>
              <w:rPr>
                <w:sz w:val="26"/>
              </w:rPr>
            </w:pPr>
            <w:r>
              <w:rPr>
                <w:sz w:val="26"/>
              </w:rPr>
              <w:t>No</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E383DA" w14:textId="77777777" w:rsidR="00045F26" w:rsidRDefault="00045F26" w:rsidP="00045F26">
            <w:pPr>
              <w:jc w:val="both"/>
              <w:rPr>
                <w:rFonts w:ascii="Calibri" w:eastAsia="Calibri" w:hAnsi="Calibri" w:cs="Calibri"/>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463FA1" w14:textId="77777777" w:rsidR="00045F26" w:rsidRDefault="00045F26" w:rsidP="00045F26"/>
        </w:tc>
        <w:tc>
          <w:tcPr>
            <w:tcW w:w="27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03B9A9" w14:textId="6EC8E67D" w:rsidR="00045F26" w:rsidRDefault="00D076DC" w:rsidP="00045F26">
            <w:pPr>
              <w:jc w:val="both"/>
              <w:rPr>
                <w:sz w:val="26"/>
              </w:rPr>
            </w:pPr>
            <w:r>
              <w:rPr>
                <w:sz w:val="26"/>
              </w:rPr>
              <w:t>Day of week</w:t>
            </w:r>
          </w:p>
        </w:tc>
      </w:tr>
      <w:tr w:rsidR="00D076DC" w14:paraId="33B36E5C" w14:textId="77777777" w:rsidTr="00D076DC">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0373DE" w14:textId="584469E0" w:rsidR="00D076DC" w:rsidRDefault="00D076DC" w:rsidP="00045F26">
            <w:pPr>
              <w:jc w:val="both"/>
            </w:pPr>
            <w:r>
              <w:rPr>
                <w:sz w:val="26"/>
              </w:rPr>
              <w:t>menustatus</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810DBA" w14:textId="7FF2B115" w:rsidR="00D076DC" w:rsidRDefault="00D076DC" w:rsidP="00045F26">
            <w:pPr>
              <w:jc w:val="both"/>
            </w:pPr>
            <w:r w:rsidRPr="004F57A5">
              <w:rPr>
                <w:sz w:val="26"/>
              </w:rPr>
              <w:t>Varchar(255)</w:t>
            </w:r>
          </w:p>
        </w:tc>
        <w:tc>
          <w:tcPr>
            <w:tcW w:w="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F858A3" w14:textId="77777777" w:rsidR="00D076DC" w:rsidRDefault="00D076DC" w:rsidP="00045F26">
            <w:r>
              <w:rPr>
                <w:sz w:val="26"/>
              </w:rPr>
              <w:t>No</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6D244D" w14:textId="77777777" w:rsidR="00D076DC" w:rsidRDefault="00D076DC" w:rsidP="00045F26">
            <w:pPr>
              <w:jc w:val="both"/>
              <w:rPr>
                <w:rFonts w:ascii="Calibri" w:eastAsia="Calibri" w:hAnsi="Calibri" w:cs="Calibri"/>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169BEE" w14:textId="77777777" w:rsidR="00D076DC" w:rsidRDefault="00D076DC" w:rsidP="00045F26"/>
        </w:tc>
        <w:tc>
          <w:tcPr>
            <w:tcW w:w="27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68B9FA" w14:textId="7B69D3AB" w:rsidR="00D076DC" w:rsidRDefault="00CB52B4" w:rsidP="00045F26">
            <w:pPr>
              <w:jc w:val="both"/>
            </w:pPr>
            <w:r>
              <w:rPr>
                <w:sz w:val="26"/>
              </w:rPr>
              <w:t>Meal type</w:t>
            </w:r>
          </w:p>
        </w:tc>
      </w:tr>
      <w:tr w:rsidR="00D076DC" w14:paraId="32322A31" w14:textId="77777777" w:rsidTr="00D076DC">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7B2606" w14:textId="28C1E3E4" w:rsidR="00D076DC" w:rsidRDefault="00D076DC" w:rsidP="00045F26">
            <w:pPr>
              <w:jc w:val="both"/>
              <w:rPr>
                <w:sz w:val="26"/>
              </w:rPr>
            </w:pPr>
            <w:r>
              <w:rPr>
                <w:sz w:val="26"/>
              </w:rPr>
              <w:t>rice</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6E8B3E" w14:textId="1C8071DC" w:rsidR="00D076DC" w:rsidRDefault="00D076DC" w:rsidP="00045F26">
            <w:pPr>
              <w:jc w:val="both"/>
              <w:rPr>
                <w:sz w:val="26"/>
              </w:rPr>
            </w:pPr>
            <w:r w:rsidRPr="004F57A5">
              <w:rPr>
                <w:sz w:val="26"/>
              </w:rPr>
              <w:t>Varchar(255)</w:t>
            </w:r>
          </w:p>
        </w:tc>
        <w:tc>
          <w:tcPr>
            <w:tcW w:w="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E0CC45" w14:textId="48004ED0" w:rsidR="00D076DC" w:rsidRDefault="00D076DC" w:rsidP="00045F26">
            <w:pPr>
              <w:rPr>
                <w:sz w:val="26"/>
              </w:rPr>
            </w:pPr>
            <w:r>
              <w:rPr>
                <w:sz w:val="26"/>
              </w:rPr>
              <w:t>No</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0971EC" w14:textId="77777777" w:rsidR="00D076DC" w:rsidRDefault="00D076DC" w:rsidP="00045F26">
            <w:pPr>
              <w:jc w:val="both"/>
              <w:rPr>
                <w:rFonts w:eastAsia="Calibri"/>
                <w:sz w:val="26"/>
                <w:szCs w:val="26"/>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643224" w14:textId="77777777" w:rsidR="00D076DC" w:rsidRDefault="00D076DC" w:rsidP="00045F26"/>
        </w:tc>
        <w:tc>
          <w:tcPr>
            <w:tcW w:w="27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E46CE4" w14:textId="62A92CA7" w:rsidR="00D076DC" w:rsidRDefault="00CB52B4" w:rsidP="00045F26">
            <w:pPr>
              <w:jc w:val="both"/>
              <w:rPr>
                <w:sz w:val="26"/>
              </w:rPr>
            </w:pPr>
            <w:r>
              <w:rPr>
                <w:sz w:val="26"/>
              </w:rPr>
              <w:t>Rice type</w:t>
            </w:r>
          </w:p>
        </w:tc>
      </w:tr>
      <w:tr w:rsidR="00D076DC" w14:paraId="69276E5D" w14:textId="77777777" w:rsidTr="00D076DC">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CC8E76" w14:textId="300CBA65" w:rsidR="00D076DC" w:rsidRDefault="00D076DC" w:rsidP="00045F26">
            <w:pPr>
              <w:jc w:val="both"/>
              <w:rPr>
                <w:sz w:val="26"/>
              </w:rPr>
            </w:pPr>
            <w:r>
              <w:rPr>
                <w:sz w:val="26"/>
              </w:rPr>
              <w:t>specialdish</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2247A" w14:textId="069CC8BC" w:rsidR="00D076DC" w:rsidRDefault="00D076DC" w:rsidP="00045F26">
            <w:pPr>
              <w:jc w:val="both"/>
              <w:rPr>
                <w:sz w:val="26"/>
              </w:rPr>
            </w:pPr>
            <w:r w:rsidRPr="004F57A5">
              <w:rPr>
                <w:sz w:val="26"/>
              </w:rPr>
              <w:t>Varchar(255)</w:t>
            </w:r>
          </w:p>
        </w:tc>
        <w:tc>
          <w:tcPr>
            <w:tcW w:w="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BE2D77" w14:textId="4EDC56AE" w:rsidR="00D076DC" w:rsidRDefault="00D076DC" w:rsidP="00045F26">
            <w:pPr>
              <w:rPr>
                <w:sz w:val="26"/>
              </w:rPr>
            </w:pPr>
            <w:r>
              <w:rPr>
                <w:sz w:val="26"/>
              </w:rPr>
              <w:t>No</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E32391" w14:textId="77777777" w:rsidR="00D076DC" w:rsidRDefault="00D076DC" w:rsidP="00045F26">
            <w:pPr>
              <w:jc w:val="both"/>
              <w:rPr>
                <w:rFonts w:eastAsia="Calibri"/>
                <w:sz w:val="26"/>
                <w:szCs w:val="26"/>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D85CBF" w14:textId="77777777" w:rsidR="00D076DC" w:rsidRDefault="00D076DC" w:rsidP="00045F26"/>
        </w:tc>
        <w:tc>
          <w:tcPr>
            <w:tcW w:w="27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6AFAE0" w14:textId="4C715F59" w:rsidR="00D076DC" w:rsidRDefault="00CB52B4" w:rsidP="00045F26">
            <w:pPr>
              <w:jc w:val="both"/>
              <w:rPr>
                <w:sz w:val="26"/>
              </w:rPr>
            </w:pPr>
            <w:r>
              <w:rPr>
                <w:sz w:val="26"/>
              </w:rPr>
              <w:t>Special dish</w:t>
            </w:r>
          </w:p>
        </w:tc>
      </w:tr>
      <w:tr w:rsidR="00D076DC" w14:paraId="3F2F58BA" w14:textId="77777777" w:rsidTr="00D076DC">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FFBF15" w14:textId="73578AA2" w:rsidR="00D076DC" w:rsidRDefault="00D076DC" w:rsidP="00045F26">
            <w:pPr>
              <w:jc w:val="both"/>
              <w:rPr>
                <w:sz w:val="26"/>
              </w:rPr>
            </w:pPr>
            <w:r>
              <w:rPr>
                <w:sz w:val="26"/>
              </w:rPr>
              <w:t>starter</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526300" w14:textId="47CD9689" w:rsidR="00D076DC" w:rsidRDefault="00D076DC" w:rsidP="00045F26">
            <w:pPr>
              <w:jc w:val="both"/>
              <w:rPr>
                <w:sz w:val="26"/>
              </w:rPr>
            </w:pPr>
            <w:r w:rsidRPr="004F57A5">
              <w:rPr>
                <w:sz w:val="26"/>
              </w:rPr>
              <w:t>Varchar(255)</w:t>
            </w:r>
          </w:p>
        </w:tc>
        <w:tc>
          <w:tcPr>
            <w:tcW w:w="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AC9D5E" w14:textId="75F6383C" w:rsidR="00D076DC" w:rsidRDefault="00D076DC" w:rsidP="00045F26">
            <w:pPr>
              <w:rPr>
                <w:sz w:val="26"/>
              </w:rPr>
            </w:pPr>
            <w:r>
              <w:rPr>
                <w:sz w:val="26"/>
              </w:rPr>
              <w:t>No</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1DD2A0" w14:textId="77777777" w:rsidR="00D076DC" w:rsidRDefault="00D076DC" w:rsidP="00045F26">
            <w:pPr>
              <w:jc w:val="both"/>
              <w:rPr>
                <w:rFonts w:eastAsia="Calibri"/>
                <w:sz w:val="26"/>
                <w:szCs w:val="26"/>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2615CD" w14:textId="77777777" w:rsidR="00D076DC" w:rsidRDefault="00D076DC" w:rsidP="00045F26"/>
        </w:tc>
        <w:tc>
          <w:tcPr>
            <w:tcW w:w="27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1F0C80" w14:textId="70EE845E" w:rsidR="00D076DC" w:rsidRDefault="00CB52B4" w:rsidP="00045F26">
            <w:pPr>
              <w:jc w:val="both"/>
              <w:rPr>
                <w:sz w:val="26"/>
              </w:rPr>
            </w:pPr>
            <w:r>
              <w:rPr>
                <w:sz w:val="26"/>
              </w:rPr>
              <w:t>Starter</w:t>
            </w:r>
          </w:p>
        </w:tc>
      </w:tr>
      <w:tr w:rsidR="00D076DC" w14:paraId="6925B6CF" w14:textId="77777777" w:rsidTr="00D076DC">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A2C97B" w14:textId="6B8151BD" w:rsidR="00D076DC" w:rsidRDefault="00D076DC" w:rsidP="00045F26">
            <w:pPr>
              <w:jc w:val="both"/>
              <w:rPr>
                <w:sz w:val="26"/>
              </w:rPr>
            </w:pPr>
            <w:r>
              <w:rPr>
                <w:sz w:val="26"/>
              </w:rPr>
              <w:t>sweetdish</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184282" w14:textId="3514CF20" w:rsidR="00D076DC" w:rsidRDefault="00D076DC" w:rsidP="00045F26">
            <w:pPr>
              <w:jc w:val="both"/>
              <w:rPr>
                <w:sz w:val="26"/>
              </w:rPr>
            </w:pPr>
            <w:r w:rsidRPr="004F57A5">
              <w:rPr>
                <w:sz w:val="26"/>
              </w:rPr>
              <w:t>Varchar(255)</w:t>
            </w:r>
          </w:p>
        </w:tc>
        <w:tc>
          <w:tcPr>
            <w:tcW w:w="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BC525D" w14:textId="01D84CA3" w:rsidR="00D076DC" w:rsidRDefault="00D076DC" w:rsidP="00045F26">
            <w:pPr>
              <w:rPr>
                <w:sz w:val="26"/>
              </w:rPr>
            </w:pPr>
            <w:r>
              <w:rPr>
                <w:sz w:val="26"/>
              </w:rPr>
              <w:t>No</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B08B29" w14:textId="77777777" w:rsidR="00D076DC" w:rsidRDefault="00D076DC" w:rsidP="00045F26">
            <w:pPr>
              <w:jc w:val="both"/>
              <w:rPr>
                <w:rFonts w:eastAsia="Calibri"/>
                <w:sz w:val="26"/>
                <w:szCs w:val="26"/>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D76169" w14:textId="77777777" w:rsidR="00D076DC" w:rsidRDefault="00D076DC" w:rsidP="00045F26"/>
        </w:tc>
        <w:tc>
          <w:tcPr>
            <w:tcW w:w="27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C0D7DC" w14:textId="36AFDEB9" w:rsidR="00D076DC" w:rsidRDefault="00CB52B4" w:rsidP="00045F26">
            <w:pPr>
              <w:jc w:val="both"/>
              <w:rPr>
                <w:sz w:val="26"/>
              </w:rPr>
            </w:pPr>
            <w:r>
              <w:rPr>
                <w:sz w:val="26"/>
              </w:rPr>
              <w:t>Sweet type</w:t>
            </w:r>
          </w:p>
        </w:tc>
      </w:tr>
      <w:tr w:rsidR="00D076DC" w14:paraId="1D924DFD" w14:textId="77777777" w:rsidTr="00D076DC">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866DC5" w14:textId="5B29B7EB" w:rsidR="00D076DC" w:rsidRDefault="00D076DC" w:rsidP="00045F26">
            <w:pPr>
              <w:jc w:val="both"/>
              <w:rPr>
                <w:sz w:val="26"/>
              </w:rPr>
            </w:pPr>
            <w:r>
              <w:rPr>
                <w:sz w:val="26"/>
              </w:rPr>
              <w:t>colddrink</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2DE49F" w14:textId="7A5AD1CB" w:rsidR="00D076DC" w:rsidRDefault="00D076DC" w:rsidP="00045F26">
            <w:pPr>
              <w:jc w:val="both"/>
              <w:rPr>
                <w:sz w:val="26"/>
              </w:rPr>
            </w:pPr>
            <w:r w:rsidRPr="004F57A5">
              <w:rPr>
                <w:sz w:val="26"/>
              </w:rPr>
              <w:t>Varchar(255)</w:t>
            </w:r>
          </w:p>
        </w:tc>
        <w:tc>
          <w:tcPr>
            <w:tcW w:w="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A8A198" w14:textId="6200BFD6" w:rsidR="00D076DC" w:rsidRDefault="00D076DC" w:rsidP="00045F26">
            <w:pPr>
              <w:rPr>
                <w:sz w:val="26"/>
              </w:rPr>
            </w:pPr>
            <w:r>
              <w:rPr>
                <w:sz w:val="26"/>
              </w:rPr>
              <w:t>No</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4C2B65" w14:textId="77777777" w:rsidR="00D076DC" w:rsidRDefault="00D076DC" w:rsidP="00045F26">
            <w:pPr>
              <w:jc w:val="both"/>
              <w:rPr>
                <w:rFonts w:eastAsia="Calibri"/>
                <w:sz w:val="26"/>
                <w:szCs w:val="26"/>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29A01A" w14:textId="77777777" w:rsidR="00D076DC" w:rsidRDefault="00D076DC" w:rsidP="00045F26"/>
        </w:tc>
        <w:tc>
          <w:tcPr>
            <w:tcW w:w="27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EFDA30" w14:textId="6717F8D9" w:rsidR="00D076DC" w:rsidRDefault="00CB52B4" w:rsidP="00045F26">
            <w:pPr>
              <w:jc w:val="both"/>
              <w:rPr>
                <w:sz w:val="26"/>
              </w:rPr>
            </w:pPr>
            <w:r>
              <w:rPr>
                <w:sz w:val="26"/>
              </w:rPr>
              <w:t>Colddrink</w:t>
            </w:r>
          </w:p>
        </w:tc>
      </w:tr>
      <w:tr w:rsidR="00D076DC" w14:paraId="2A72F550" w14:textId="77777777" w:rsidTr="00D076DC">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29357F" w14:textId="6A81A0BD" w:rsidR="00D076DC" w:rsidRDefault="00D076DC" w:rsidP="00045F26">
            <w:pPr>
              <w:jc w:val="both"/>
              <w:rPr>
                <w:sz w:val="26"/>
              </w:rPr>
            </w:pPr>
            <w:r>
              <w:rPr>
                <w:sz w:val="26"/>
              </w:rPr>
              <w:t>thalitype</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F60575" w14:textId="092F4A6A" w:rsidR="00D076DC" w:rsidRDefault="00D076DC" w:rsidP="00045F26">
            <w:pPr>
              <w:jc w:val="both"/>
              <w:rPr>
                <w:sz w:val="26"/>
              </w:rPr>
            </w:pPr>
            <w:r w:rsidRPr="004F57A5">
              <w:rPr>
                <w:sz w:val="26"/>
              </w:rPr>
              <w:t>Varchar(255)</w:t>
            </w:r>
          </w:p>
        </w:tc>
        <w:tc>
          <w:tcPr>
            <w:tcW w:w="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3C1572" w14:textId="51CC5E8B" w:rsidR="00D076DC" w:rsidRDefault="00D076DC" w:rsidP="00045F26">
            <w:pPr>
              <w:rPr>
                <w:sz w:val="26"/>
              </w:rPr>
            </w:pPr>
            <w:r>
              <w:rPr>
                <w:sz w:val="26"/>
              </w:rPr>
              <w:t>No</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0F9C3E" w14:textId="77777777" w:rsidR="00D076DC" w:rsidRDefault="00D076DC" w:rsidP="00045F26">
            <w:pPr>
              <w:jc w:val="both"/>
              <w:rPr>
                <w:rFonts w:eastAsia="Calibri"/>
                <w:sz w:val="26"/>
                <w:szCs w:val="26"/>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E9CA98" w14:textId="77777777" w:rsidR="00D076DC" w:rsidRDefault="00D076DC" w:rsidP="00045F26"/>
        </w:tc>
        <w:tc>
          <w:tcPr>
            <w:tcW w:w="27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0DFB6A" w14:textId="67399FB5" w:rsidR="00D076DC" w:rsidRDefault="00CB52B4" w:rsidP="00045F26">
            <w:pPr>
              <w:jc w:val="both"/>
              <w:rPr>
                <w:sz w:val="26"/>
              </w:rPr>
            </w:pPr>
            <w:r>
              <w:rPr>
                <w:sz w:val="26"/>
              </w:rPr>
              <w:t>Thali type</w:t>
            </w:r>
          </w:p>
        </w:tc>
      </w:tr>
      <w:tr w:rsidR="00D076DC" w14:paraId="22365D66" w14:textId="77777777" w:rsidTr="00D076DC">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25B281" w14:textId="0A0061DB" w:rsidR="00D076DC" w:rsidRDefault="00D076DC" w:rsidP="00045F26">
            <w:pPr>
              <w:jc w:val="both"/>
              <w:rPr>
                <w:sz w:val="26"/>
              </w:rPr>
            </w:pPr>
            <w:r>
              <w:rPr>
                <w:sz w:val="26"/>
              </w:rPr>
              <w:t>messid</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3DE4EB" w14:textId="76468D1C" w:rsidR="00D076DC" w:rsidRDefault="00D076DC" w:rsidP="00045F26">
            <w:pPr>
              <w:jc w:val="both"/>
              <w:rPr>
                <w:sz w:val="26"/>
              </w:rPr>
            </w:pPr>
            <w:r w:rsidRPr="004F57A5">
              <w:rPr>
                <w:sz w:val="26"/>
              </w:rPr>
              <w:t>Varchar(255)</w:t>
            </w:r>
          </w:p>
        </w:tc>
        <w:tc>
          <w:tcPr>
            <w:tcW w:w="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83CDFC" w14:textId="2853D742" w:rsidR="00D076DC" w:rsidRDefault="00D076DC" w:rsidP="00045F26">
            <w:pPr>
              <w:rPr>
                <w:sz w:val="26"/>
              </w:rPr>
            </w:pPr>
            <w:r>
              <w:rPr>
                <w:sz w:val="26"/>
              </w:rPr>
              <w:t>No</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820261" w14:textId="52E252AB" w:rsidR="00D076DC" w:rsidRDefault="00D076DC" w:rsidP="00045F26">
            <w:pPr>
              <w:jc w:val="both"/>
              <w:rPr>
                <w:rFonts w:eastAsia="Calibri"/>
                <w:sz w:val="26"/>
                <w:szCs w:val="26"/>
              </w:rPr>
            </w:pPr>
            <w:r>
              <w:rPr>
                <w:sz w:val="26"/>
              </w:rPr>
              <w:t>Foreign key</w:t>
            </w: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A2282C" w14:textId="77777777" w:rsidR="00D076DC" w:rsidRDefault="00D076DC" w:rsidP="00045F26"/>
        </w:tc>
        <w:tc>
          <w:tcPr>
            <w:tcW w:w="27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EBC6CC" w14:textId="06162947" w:rsidR="00D076DC" w:rsidRDefault="00D076DC" w:rsidP="00045F26">
            <w:pPr>
              <w:jc w:val="both"/>
              <w:rPr>
                <w:sz w:val="26"/>
              </w:rPr>
            </w:pPr>
            <w:r>
              <w:rPr>
                <w:sz w:val="26"/>
              </w:rPr>
              <w:t>Refers to mess</w:t>
            </w:r>
          </w:p>
        </w:tc>
      </w:tr>
    </w:tbl>
    <w:p w14:paraId="3B5CF97C" w14:textId="77777777" w:rsidR="00474393" w:rsidRDefault="00474393" w:rsidP="00474393">
      <w:pPr>
        <w:rPr>
          <w:sz w:val="36"/>
        </w:rPr>
      </w:pPr>
    </w:p>
    <w:p w14:paraId="78DBEB9A" w14:textId="77777777" w:rsidR="00474393" w:rsidRDefault="00474393" w:rsidP="00474393">
      <w:pPr>
        <w:rPr>
          <w:sz w:val="36"/>
        </w:rPr>
      </w:pPr>
    </w:p>
    <w:p w14:paraId="05104970" w14:textId="77777777" w:rsidR="00CB52B4" w:rsidRDefault="00CB52B4" w:rsidP="00474393">
      <w:pPr>
        <w:rPr>
          <w:sz w:val="36"/>
        </w:rPr>
      </w:pPr>
    </w:p>
    <w:p w14:paraId="5CDDFF5D" w14:textId="77777777" w:rsidR="00CB52B4" w:rsidRDefault="00CB52B4" w:rsidP="00474393">
      <w:pPr>
        <w:rPr>
          <w:sz w:val="36"/>
        </w:rPr>
      </w:pPr>
    </w:p>
    <w:p w14:paraId="1F0465E9" w14:textId="77777777" w:rsidR="00CB52B4" w:rsidRDefault="00CB52B4" w:rsidP="00474393">
      <w:pPr>
        <w:keepNext/>
        <w:rPr>
          <w:rFonts w:ascii="Calibri" w:eastAsia="Calibri" w:hAnsi="Calibri" w:cs="Calibri"/>
          <w:b/>
          <w:sz w:val="26"/>
        </w:rPr>
      </w:pPr>
    </w:p>
    <w:p w14:paraId="27EA5FD1" w14:textId="762503D0" w:rsidR="00474393" w:rsidRDefault="00474393" w:rsidP="00474393">
      <w:pPr>
        <w:keepNext/>
        <w:rPr>
          <w:rFonts w:ascii="Calibri" w:eastAsia="Calibri" w:hAnsi="Calibri" w:cs="Calibri"/>
          <w:b/>
          <w:sz w:val="26"/>
        </w:rPr>
      </w:pPr>
      <w:r>
        <w:rPr>
          <w:rFonts w:ascii="Calibri" w:eastAsia="Calibri" w:hAnsi="Calibri" w:cs="Calibri"/>
          <w:b/>
          <w:sz w:val="26"/>
        </w:rPr>
        <w:t>6]</w:t>
      </w:r>
      <w:r>
        <w:rPr>
          <w:rFonts w:ascii="Calibri" w:eastAsia="Calibri" w:hAnsi="Calibri" w:cs="Calibri"/>
          <w:b/>
          <w:sz w:val="26"/>
        </w:rPr>
        <w:tab/>
      </w:r>
      <w:r w:rsidR="00CB52B4">
        <w:rPr>
          <w:rFonts w:ascii="Calibri" w:eastAsia="Calibri" w:hAnsi="Calibri" w:cs="Calibri"/>
          <w:b/>
          <w:sz w:val="26"/>
        </w:rPr>
        <w:t>non-veg table</w:t>
      </w:r>
    </w:p>
    <w:p w14:paraId="656AABEA" w14:textId="77777777" w:rsidR="00343BA5" w:rsidRDefault="00343BA5" w:rsidP="00474393">
      <w:pPr>
        <w:keepNext/>
        <w:rPr>
          <w:rFonts w:ascii="Calibri" w:eastAsia="Calibri" w:hAnsi="Calibri" w:cs="Calibri"/>
          <w:b/>
          <w:sz w:val="26"/>
        </w:rPr>
      </w:pPr>
    </w:p>
    <w:tbl>
      <w:tblPr>
        <w:tblW w:w="0" w:type="auto"/>
        <w:tblInd w:w="98" w:type="dxa"/>
        <w:tblLayout w:type="fixed"/>
        <w:tblCellMar>
          <w:left w:w="10" w:type="dxa"/>
          <w:right w:w="10" w:type="dxa"/>
        </w:tblCellMar>
        <w:tblLook w:val="0000" w:firstRow="0" w:lastRow="0" w:firstColumn="0" w:lastColumn="0" w:noHBand="0" w:noVBand="0"/>
      </w:tblPr>
      <w:tblGrid>
        <w:gridCol w:w="1711"/>
        <w:gridCol w:w="1617"/>
        <w:gridCol w:w="712"/>
        <w:gridCol w:w="1499"/>
        <w:gridCol w:w="950"/>
        <w:gridCol w:w="2763"/>
      </w:tblGrid>
      <w:tr w:rsidR="00CB52B4" w14:paraId="45F44EDE" w14:textId="77777777" w:rsidTr="00386E91">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ADB08C" w14:textId="77777777" w:rsidR="00CB52B4" w:rsidRDefault="00CB52B4" w:rsidP="00386E91">
            <w:pPr>
              <w:jc w:val="center"/>
            </w:pPr>
            <w:r>
              <w:rPr>
                <w:b/>
                <w:sz w:val="26"/>
              </w:rPr>
              <w:t>Field</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5AE73D" w14:textId="77777777" w:rsidR="00CB52B4" w:rsidRDefault="00CB52B4" w:rsidP="00386E91">
            <w:pPr>
              <w:jc w:val="center"/>
            </w:pPr>
            <w:r>
              <w:rPr>
                <w:b/>
                <w:sz w:val="26"/>
              </w:rPr>
              <w:t>Type</w:t>
            </w:r>
          </w:p>
        </w:tc>
        <w:tc>
          <w:tcPr>
            <w:tcW w:w="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65FD14" w14:textId="77777777" w:rsidR="00CB52B4" w:rsidRDefault="00CB52B4" w:rsidP="00386E91">
            <w:pPr>
              <w:jc w:val="center"/>
            </w:pPr>
            <w:r>
              <w:rPr>
                <w:b/>
                <w:sz w:val="26"/>
              </w:rPr>
              <w:t>Null</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AAD417" w14:textId="77777777" w:rsidR="00CB52B4" w:rsidRDefault="00CB52B4" w:rsidP="00386E91">
            <w:pPr>
              <w:jc w:val="center"/>
            </w:pPr>
            <w:r>
              <w:rPr>
                <w:b/>
                <w:sz w:val="26"/>
              </w:rPr>
              <w:t>Key</w:t>
            </w: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973870" w14:textId="77777777" w:rsidR="00CB52B4" w:rsidRDefault="00CB52B4" w:rsidP="00386E91">
            <w:pPr>
              <w:jc w:val="center"/>
            </w:pPr>
            <w:r>
              <w:rPr>
                <w:b/>
                <w:sz w:val="26"/>
              </w:rPr>
              <w:t>Default</w:t>
            </w:r>
          </w:p>
        </w:tc>
        <w:tc>
          <w:tcPr>
            <w:tcW w:w="27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5D28D5" w14:textId="77777777" w:rsidR="00CB52B4" w:rsidRDefault="00CB52B4" w:rsidP="00386E91">
            <w:pPr>
              <w:jc w:val="center"/>
            </w:pPr>
            <w:r>
              <w:rPr>
                <w:b/>
                <w:sz w:val="26"/>
              </w:rPr>
              <w:t>Description</w:t>
            </w:r>
          </w:p>
        </w:tc>
      </w:tr>
      <w:tr w:rsidR="00CB52B4" w14:paraId="0227A763" w14:textId="77777777" w:rsidTr="00386E91">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826C2C" w14:textId="77777777" w:rsidR="00CB52B4" w:rsidRDefault="00CB52B4" w:rsidP="00386E91">
            <w:pPr>
              <w:jc w:val="both"/>
            </w:pPr>
            <w:r>
              <w:rPr>
                <w:sz w:val="26"/>
              </w:rPr>
              <w:t>menuid</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7C9F70" w14:textId="77777777" w:rsidR="00CB52B4" w:rsidRDefault="00CB52B4" w:rsidP="00386E91">
            <w:pPr>
              <w:jc w:val="both"/>
            </w:pPr>
            <w:r>
              <w:rPr>
                <w:sz w:val="26"/>
              </w:rPr>
              <w:t>Integer</w:t>
            </w:r>
          </w:p>
        </w:tc>
        <w:tc>
          <w:tcPr>
            <w:tcW w:w="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FD6228" w14:textId="77777777" w:rsidR="00CB52B4" w:rsidRDefault="00CB52B4" w:rsidP="00386E91">
            <w:pPr>
              <w:jc w:val="both"/>
            </w:pPr>
            <w:r>
              <w:rPr>
                <w:sz w:val="26"/>
              </w:rPr>
              <w:t>No</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AB6389" w14:textId="77777777" w:rsidR="00CB52B4" w:rsidRDefault="00CB52B4" w:rsidP="00386E91">
            <w:pPr>
              <w:jc w:val="both"/>
            </w:pPr>
            <w:r>
              <w:rPr>
                <w:sz w:val="26"/>
              </w:rPr>
              <w:t>Primary key</w:t>
            </w: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1651C9" w14:textId="77777777" w:rsidR="00CB52B4" w:rsidRPr="00277450" w:rsidRDefault="00CB52B4" w:rsidP="00386E91">
            <w:pPr>
              <w:jc w:val="both"/>
              <w:rPr>
                <w:sz w:val="26"/>
                <w:szCs w:val="26"/>
              </w:rPr>
            </w:pPr>
            <w:r>
              <w:rPr>
                <w:sz w:val="26"/>
                <w:szCs w:val="26"/>
              </w:rPr>
              <w:t>AI</w:t>
            </w:r>
          </w:p>
        </w:tc>
        <w:tc>
          <w:tcPr>
            <w:tcW w:w="27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4C961D" w14:textId="77777777" w:rsidR="00CB52B4" w:rsidRDefault="00CB52B4" w:rsidP="00386E91">
            <w:pPr>
              <w:jc w:val="both"/>
            </w:pPr>
            <w:r>
              <w:rPr>
                <w:sz w:val="26"/>
              </w:rPr>
              <w:t>Menu Id</w:t>
            </w:r>
          </w:p>
        </w:tc>
      </w:tr>
      <w:tr w:rsidR="00CB52B4" w14:paraId="1A2B5CAA" w14:textId="77777777" w:rsidTr="00386E91">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4D3411" w14:textId="77777777" w:rsidR="00CB52B4" w:rsidRDefault="00CB52B4" w:rsidP="00386E91">
            <w:pPr>
              <w:jc w:val="both"/>
            </w:pPr>
            <w:r>
              <w:rPr>
                <w:sz w:val="26"/>
              </w:rPr>
              <w:t>breadtype</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D34560" w14:textId="77777777" w:rsidR="00CB52B4" w:rsidRDefault="00CB52B4" w:rsidP="00386E91">
            <w:r>
              <w:rPr>
                <w:sz w:val="26"/>
              </w:rPr>
              <w:t>Varchar(255)</w:t>
            </w:r>
          </w:p>
        </w:tc>
        <w:tc>
          <w:tcPr>
            <w:tcW w:w="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192C26" w14:textId="77777777" w:rsidR="00CB52B4" w:rsidRDefault="00CB52B4" w:rsidP="00386E91">
            <w:pPr>
              <w:jc w:val="both"/>
            </w:pPr>
            <w:r>
              <w:rPr>
                <w:sz w:val="26"/>
              </w:rPr>
              <w:t>No</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BF7116" w14:textId="77777777" w:rsidR="00CB52B4" w:rsidRDefault="00CB52B4" w:rsidP="00386E91">
            <w:pPr>
              <w:jc w:val="both"/>
              <w:rPr>
                <w:rFonts w:ascii="Calibri" w:eastAsia="Calibri" w:hAnsi="Calibri" w:cs="Calibri"/>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625D8B" w14:textId="77777777" w:rsidR="00CB52B4" w:rsidRDefault="00CB52B4" w:rsidP="00386E91"/>
        </w:tc>
        <w:tc>
          <w:tcPr>
            <w:tcW w:w="27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AB5D6A" w14:textId="77777777" w:rsidR="00CB52B4" w:rsidRDefault="00CB52B4" w:rsidP="00386E91">
            <w:pPr>
              <w:jc w:val="both"/>
            </w:pPr>
            <w:r>
              <w:rPr>
                <w:sz w:val="26"/>
              </w:rPr>
              <w:t>Bread type</w:t>
            </w:r>
          </w:p>
        </w:tc>
      </w:tr>
      <w:tr w:rsidR="00CB52B4" w14:paraId="24E8CB77" w14:textId="77777777" w:rsidTr="00386E91">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8E9F3B" w14:textId="77777777" w:rsidR="00CB52B4" w:rsidRDefault="00CB52B4" w:rsidP="00386E91">
            <w:pPr>
              <w:jc w:val="both"/>
            </w:pPr>
            <w:r>
              <w:rPr>
                <w:sz w:val="26"/>
              </w:rPr>
              <w:t>curry1</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7F5A1F" w14:textId="77777777" w:rsidR="00CB52B4" w:rsidRDefault="00CB52B4" w:rsidP="00386E91">
            <w:r>
              <w:rPr>
                <w:sz w:val="26"/>
              </w:rPr>
              <w:t>Varchar(255)</w:t>
            </w:r>
          </w:p>
        </w:tc>
        <w:tc>
          <w:tcPr>
            <w:tcW w:w="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B1403C" w14:textId="77777777" w:rsidR="00CB52B4" w:rsidRDefault="00CB52B4" w:rsidP="00386E91">
            <w:pPr>
              <w:jc w:val="both"/>
            </w:pPr>
            <w:r>
              <w:rPr>
                <w:sz w:val="26"/>
              </w:rPr>
              <w:t>No</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FA29FF" w14:textId="77777777" w:rsidR="00CB52B4" w:rsidRDefault="00CB52B4" w:rsidP="00386E91">
            <w:pPr>
              <w:jc w:val="both"/>
              <w:rPr>
                <w:rFonts w:ascii="Calibri" w:eastAsia="Calibri" w:hAnsi="Calibri" w:cs="Calibri"/>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29DA34" w14:textId="77777777" w:rsidR="00CB52B4" w:rsidRDefault="00CB52B4" w:rsidP="00386E91"/>
        </w:tc>
        <w:tc>
          <w:tcPr>
            <w:tcW w:w="27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A4CA11" w14:textId="77777777" w:rsidR="00CB52B4" w:rsidRDefault="00CB52B4" w:rsidP="00386E91">
            <w:pPr>
              <w:jc w:val="both"/>
            </w:pPr>
            <w:r>
              <w:rPr>
                <w:sz w:val="26"/>
              </w:rPr>
              <w:t>Curry 1 type</w:t>
            </w:r>
          </w:p>
        </w:tc>
      </w:tr>
      <w:tr w:rsidR="00CB52B4" w14:paraId="5CB2249E" w14:textId="77777777" w:rsidTr="00386E91">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4C1982" w14:textId="77777777" w:rsidR="00CB52B4" w:rsidRDefault="00CB52B4" w:rsidP="00386E91">
            <w:pPr>
              <w:jc w:val="both"/>
              <w:rPr>
                <w:sz w:val="26"/>
              </w:rPr>
            </w:pPr>
            <w:r>
              <w:rPr>
                <w:sz w:val="26"/>
              </w:rPr>
              <w:t>day</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7B8663" w14:textId="77777777" w:rsidR="00CB52B4" w:rsidRDefault="00CB52B4" w:rsidP="00386E91">
            <w:pPr>
              <w:rPr>
                <w:sz w:val="26"/>
              </w:rPr>
            </w:pPr>
            <w:r>
              <w:rPr>
                <w:sz w:val="26"/>
              </w:rPr>
              <w:t>Varchar(255)</w:t>
            </w:r>
          </w:p>
        </w:tc>
        <w:tc>
          <w:tcPr>
            <w:tcW w:w="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DF6F0A" w14:textId="77777777" w:rsidR="00CB52B4" w:rsidRDefault="00CB52B4" w:rsidP="00386E91">
            <w:pPr>
              <w:jc w:val="both"/>
              <w:rPr>
                <w:sz w:val="26"/>
              </w:rPr>
            </w:pPr>
            <w:r>
              <w:rPr>
                <w:sz w:val="26"/>
              </w:rPr>
              <w:t>No</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B39BC3" w14:textId="77777777" w:rsidR="00CB52B4" w:rsidRDefault="00CB52B4" w:rsidP="00386E91">
            <w:pPr>
              <w:jc w:val="both"/>
              <w:rPr>
                <w:rFonts w:ascii="Calibri" w:eastAsia="Calibri" w:hAnsi="Calibri" w:cs="Calibri"/>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6B6C78" w14:textId="77777777" w:rsidR="00CB52B4" w:rsidRDefault="00CB52B4" w:rsidP="00386E91"/>
        </w:tc>
        <w:tc>
          <w:tcPr>
            <w:tcW w:w="27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2D0F55" w14:textId="77777777" w:rsidR="00CB52B4" w:rsidRDefault="00CB52B4" w:rsidP="00386E91">
            <w:pPr>
              <w:jc w:val="both"/>
              <w:rPr>
                <w:sz w:val="26"/>
              </w:rPr>
            </w:pPr>
            <w:r>
              <w:rPr>
                <w:sz w:val="26"/>
              </w:rPr>
              <w:t>Day of week</w:t>
            </w:r>
          </w:p>
        </w:tc>
      </w:tr>
      <w:tr w:rsidR="00CB52B4" w14:paraId="7C8640E4" w14:textId="77777777" w:rsidTr="00386E91">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339B17" w14:textId="77777777" w:rsidR="00CB52B4" w:rsidRDefault="00CB52B4" w:rsidP="00386E91">
            <w:pPr>
              <w:jc w:val="both"/>
            </w:pPr>
            <w:r>
              <w:rPr>
                <w:sz w:val="26"/>
              </w:rPr>
              <w:t>menustatus</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D18518" w14:textId="77777777" w:rsidR="00CB52B4" w:rsidRDefault="00CB52B4" w:rsidP="00386E91">
            <w:pPr>
              <w:jc w:val="both"/>
            </w:pPr>
            <w:r w:rsidRPr="004F57A5">
              <w:rPr>
                <w:sz w:val="26"/>
              </w:rPr>
              <w:t>Varchar(255)</w:t>
            </w:r>
          </w:p>
        </w:tc>
        <w:tc>
          <w:tcPr>
            <w:tcW w:w="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EBA4FC" w14:textId="77777777" w:rsidR="00CB52B4" w:rsidRDefault="00CB52B4" w:rsidP="00386E91">
            <w:r>
              <w:rPr>
                <w:sz w:val="26"/>
              </w:rPr>
              <w:t>No</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254B64" w14:textId="77777777" w:rsidR="00CB52B4" w:rsidRDefault="00CB52B4" w:rsidP="00386E91">
            <w:pPr>
              <w:jc w:val="both"/>
              <w:rPr>
                <w:rFonts w:ascii="Calibri" w:eastAsia="Calibri" w:hAnsi="Calibri" w:cs="Calibri"/>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C9E7C3" w14:textId="77777777" w:rsidR="00CB52B4" w:rsidRDefault="00CB52B4" w:rsidP="00386E91"/>
        </w:tc>
        <w:tc>
          <w:tcPr>
            <w:tcW w:w="27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CCF2AB" w14:textId="77777777" w:rsidR="00CB52B4" w:rsidRDefault="00CB52B4" w:rsidP="00386E91">
            <w:pPr>
              <w:jc w:val="both"/>
            </w:pPr>
            <w:r>
              <w:rPr>
                <w:sz w:val="26"/>
              </w:rPr>
              <w:t>Meal type</w:t>
            </w:r>
          </w:p>
        </w:tc>
      </w:tr>
      <w:tr w:rsidR="00CB52B4" w14:paraId="32272A93" w14:textId="77777777" w:rsidTr="00386E91">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746290" w14:textId="77777777" w:rsidR="00CB52B4" w:rsidRDefault="00CB52B4" w:rsidP="00386E91">
            <w:pPr>
              <w:jc w:val="both"/>
              <w:rPr>
                <w:sz w:val="26"/>
              </w:rPr>
            </w:pPr>
            <w:r>
              <w:rPr>
                <w:sz w:val="26"/>
              </w:rPr>
              <w:t>rice</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61232" w14:textId="77777777" w:rsidR="00CB52B4" w:rsidRDefault="00CB52B4" w:rsidP="00386E91">
            <w:pPr>
              <w:jc w:val="both"/>
              <w:rPr>
                <w:sz w:val="26"/>
              </w:rPr>
            </w:pPr>
            <w:r w:rsidRPr="004F57A5">
              <w:rPr>
                <w:sz w:val="26"/>
              </w:rPr>
              <w:t>Varchar(255)</w:t>
            </w:r>
          </w:p>
        </w:tc>
        <w:tc>
          <w:tcPr>
            <w:tcW w:w="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24C083" w14:textId="77777777" w:rsidR="00CB52B4" w:rsidRDefault="00CB52B4" w:rsidP="00386E91">
            <w:pPr>
              <w:rPr>
                <w:sz w:val="26"/>
              </w:rPr>
            </w:pPr>
            <w:r>
              <w:rPr>
                <w:sz w:val="26"/>
              </w:rPr>
              <w:t>No</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FA2BD8" w14:textId="77777777" w:rsidR="00CB52B4" w:rsidRDefault="00CB52B4" w:rsidP="00386E91">
            <w:pPr>
              <w:jc w:val="both"/>
              <w:rPr>
                <w:rFonts w:eastAsia="Calibri"/>
                <w:sz w:val="26"/>
                <w:szCs w:val="26"/>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70D788" w14:textId="77777777" w:rsidR="00CB52B4" w:rsidRDefault="00CB52B4" w:rsidP="00386E91"/>
        </w:tc>
        <w:tc>
          <w:tcPr>
            <w:tcW w:w="27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0962FB" w14:textId="77777777" w:rsidR="00CB52B4" w:rsidRDefault="00CB52B4" w:rsidP="00386E91">
            <w:pPr>
              <w:jc w:val="both"/>
              <w:rPr>
                <w:sz w:val="26"/>
              </w:rPr>
            </w:pPr>
            <w:r>
              <w:rPr>
                <w:sz w:val="26"/>
              </w:rPr>
              <w:t>Rice type</w:t>
            </w:r>
          </w:p>
        </w:tc>
      </w:tr>
      <w:tr w:rsidR="00CB52B4" w14:paraId="7A46C3AC" w14:textId="77777777" w:rsidTr="00386E91">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9918C1" w14:textId="7CC65CBF" w:rsidR="00CB52B4" w:rsidRDefault="00CB52B4" w:rsidP="00386E91">
            <w:pPr>
              <w:jc w:val="both"/>
              <w:rPr>
                <w:sz w:val="26"/>
              </w:rPr>
            </w:pPr>
            <w:r>
              <w:rPr>
                <w:sz w:val="26"/>
              </w:rPr>
              <w:t>fry</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57654D" w14:textId="77777777" w:rsidR="00CB52B4" w:rsidRDefault="00CB52B4" w:rsidP="00386E91">
            <w:pPr>
              <w:jc w:val="both"/>
              <w:rPr>
                <w:sz w:val="26"/>
              </w:rPr>
            </w:pPr>
            <w:r w:rsidRPr="004F57A5">
              <w:rPr>
                <w:sz w:val="26"/>
              </w:rPr>
              <w:t>Varchar(255)</w:t>
            </w:r>
          </w:p>
        </w:tc>
        <w:tc>
          <w:tcPr>
            <w:tcW w:w="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D615DD" w14:textId="77777777" w:rsidR="00CB52B4" w:rsidRDefault="00CB52B4" w:rsidP="00386E91">
            <w:pPr>
              <w:rPr>
                <w:sz w:val="26"/>
              </w:rPr>
            </w:pPr>
            <w:r>
              <w:rPr>
                <w:sz w:val="26"/>
              </w:rPr>
              <w:t>No</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117F6C" w14:textId="77777777" w:rsidR="00CB52B4" w:rsidRDefault="00CB52B4" w:rsidP="00386E91">
            <w:pPr>
              <w:jc w:val="both"/>
              <w:rPr>
                <w:rFonts w:eastAsia="Calibri"/>
                <w:sz w:val="26"/>
                <w:szCs w:val="26"/>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523EA9" w14:textId="32A38755" w:rsidR="00CB52B4" w:rsidRDefault="00CB52B4" w:rsidP="00386E91"/>
        </w:tc>
        <w:tc>
          <w:tcPr>
            <w:tcW w:w="27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3A8680" w14:textId="0DB10D73" w:rsidR="00CB52B4" w:rsidRDefault="00CB52B4" w:rsidP="00386E91">
            <w:pPr>
              <w:jc w:val="both"/>
              <w:rPr>
                <w:sz w:val="26"/>
              </w:rPr>
            </w:pPr>
            <w:r>
              <w:rPr>
                <w:sz w:val="26"/>
              </w:rPr>
              <w:t>Fry dish</w:t>
            </w:r>
          </w:p>
        </w:tc>
      </w:tr>
      <w:tr w:rsidR="00CB52B4" w14:paraId="1EA6D793" w14:textId="77777777" w:rsidTr="00386E91">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54A52E" w14:textId="77777777" w:rsidR="00CB52B4" w:rsidRDefault="00CB52B4" w:rsidP="00386E91">
            <w:pPr>
              <w:jc w:val="both"/>
              <w:rPr>
                <w:sz w:val="26"/>
              </w:rPr>
            </w:pPr>
            <w:r>
              <w:rPr>
                <w:sz w:val="26"/>
              </w:rPr>
              <w:t>colddrink</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51BB8A" w14:textId="77777777" w:rsidR="00CB52B4" w:rsidRDefault="00CB52B4" w:rsidP="00386E91">
            <w:pPr>
              <w:jc w:val="both"/>
              <w:rPr>
                <w:sz w:val="26"/>
              </w:rPr>
            </w:pPr>
            <w:r w:rsidRPr="004F57A5">
              <w:rPr>
                <w:sz w:val="26"/>
              </w:rPr>
              <w:t>Varchar(255)</w:t>
            </w:r>
          </w:p>
        </w:tc>
        <w:tc>
          <w:tcPr>
            <w:tcW w:w="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947134" w14:textId="77777777" w:rsidR="00CB52B4" w:rsidRDefault="00CB52B4" w:rsidP="00386E91">
            <w:pPr>
              <w:rPr>
                <w:sz w:val="26"/>
              </w:rPr>
            </w:pPr>
            <w:r>
              <w:rPr>
                <w:sz w:val="26"/>
              </w:rPr>
              <w:t>No</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C7AA16" w14:textId="77777777" w:rsidR="00CB52B4" w:rsidRDefault="00CB52B4" w:rsidP="00386E91">
            <w:pPr>
              <w:jc w:val="both"/>
              <w:rPr>
                <w:rFonts w:eastAsia="Calibri"/>
                <w:sz w:val="26"/>
                <w:szCs w:val="26"/>
              </w:rPr>
            </w:pP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D4F1CC" w14:textId="77777777" w:rsidR="00CB52B4" w:rsidRDefault="00CB52B4" w:rsidP="00386E91"/>
        </w:tc>
        <w:tc>
          <w:tcPr>
            <w:tcW w:w="27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4CF6DA" w14:textId="77777777" w:rsidR="00CB52B4" w:rsidRDefault="00CB52B4" w:rsidP="00386E91">
            <w:pPr>
              <w:jc w:val="both"/>
              <w:rPr>
                <w:sz w:val="26"/>
              </w:rPr>
            </w:pPr>
            <w:r>
              <w:rPr>
                <w:sz w:val="26"/>
              </w:rPr>
              <w:t>Colddrink</w:t>
            </w:r>
          </w:p>
        </w:tc>
      </w:tr>
      <w:tr w:rsidR="00CB52B4" w14:paraId="0F41351F" w14:textId="77777777" w:rsidTr="00386E91">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4B8578" w14:textId="77777777" w:rsidR="00CB52B4" w:rsidRDefault="00CB52B4" w:rsidP="00386E91">
            <w:pPr>
              <w:jc w:val="both"/>
              <w:rPr>
                <w:sz w:val="26"/>
              </w:rPr>
            </w:pPr>
            <w:r>
              <w:rPr>
                <w:sz w:val="26"/>
              </w:rPr>
              <w:t>messid</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4C5018" w14:textId="77777777" w:rsidR="00CB52B4" w:rsidRDefault="00CB52B4" w:rsidP="00386E91">
            <w:pPr>
              <w:jc w:val="both"/>
              <w:rPr>
                <w:sz w:val="26"/>
              </w:rPr>
            </w:pPr>
            <w:r w:rsidRPr="004F57A5">
              <w:rPr>
                <w:sz w:val="26"/>
              </w:rPr>
              <w:t>Varchar(255)</w:t>
            </w:r>
          </w:p>
        </w:tc>
        <w:tc>
          <w:tcPr>
            <w:tcW w:w="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A97A2B" w14:textId="77777777" w:rsidR="00CB52B4" w:rsidRDefault="00CB52B4" w:rsidP="00386E91">
            <w:pPr>
              <w:rPr>
                <w:sz w:val="26"/>
              </w:rPr>
            </w:pPr>
            <w:r>
              <w:rPr>
                <w:sz w:val="26"/>
              </w:rPr>
              <w:t>No</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C0881C" w14:textId="77777777" w:rsidR="00CB52B4" w:rsidRDefault="00CB52B4" w:rsidP="00386E91">
            <w:pPr>
              <w:jc w:val="both"/>
              <w:rPr>
                <w:rFonts w:eastAsia="Calibri"/>
                <w:sz w:val="26"/>
                <w:szCs w:val="26"/>
              </w:rPr>
            </w:pPr>
            <w:r>
              <w:rPr>
                <w:sz w:val="26"/>
              </w:rPr>
              <w:t>Foreign key</w:t>
            </w: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324E65" w14:textId="77777777" w:rsidR="00CB52B4" w:rsidRDefault="00CB52B4" w:rsidP="00386E91"/>
        </w:tc>
        <w:tc>
          <w:tcPr>
            <w:tcW w:w="27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F669AF" w14:textId="77777777" w:rsidR="00CB52B4" w:rsidRDefault="00CB52B4" w:rsidP="00386E91">
            <w:pPr>
              <w:jc w:val="both"/>
              <w:rPr>
                <w:sz w:val="26"/>
              </w:rPr>
            </w:pPr>
            <w:r>
              <w:rPr>
                <w:sz w:val="26"/>
              </w:rPr>
              <w:t>Refers to mess</w:t>
            </w:r>
          </w:p>
        </w:tc>
      </w:tr>
    </w:tbl>
    <w:p w14:paraId="0DBF3054" w14:textId="77777777" w:rsidR="00CB52B4" w:rsidRDefault="00CB52B4" w:rsidP="00474393">
      <w:pPr>
        <w:keepNext/>
        <w:rPr>
          <w:rFonts w:ascii="Calibri" w:eastAsia="Calibri" w:hAnsi="Calibri" w:cs="Calibri"/>
          <w:b/>
          <w:sz w:val="26"/>
        </w:rPr>
      </w:pPr>
    </w:p>
    <w:p w14:paraId="1F0F81F9" w14:textId="77777777" w:rsidR="008C1592" w:rsidRDefault="008C1592" w:rsidP="008C1592">
      <w:pPr>
        <w:rPr>
          <w:sz w:val="28"/>
          <w:szCs w:val="28"/>
        </w:rPr>
      </w:pPr>
    </w:p>
    <w:p w14:paraId="5C5DBC2F" w14:textId="77777777" w:rsidR="00CB52B4" w:rsidRDefault="00CB52B4" w:rsidP="008C1592">
      <w:pPr>
        <w:rPr>
          <w:sz w:val="28"/>
          <w:szCs w:val="28"/>
        </w:rPr>
      </w:pPr>
    </w:p>
    <w:p w14:paraId="130934E3" w14:textId="77777777" w:rsidR="00CB52B4" w:rsidRDefault="00CB52B4" w:rsidP="008C1592">
      <w:pPr>
        <w:rPr>
          <w:sz w:val="28"/>
          <w:szCs w:val="28"/>
        </w:rPr>
      </w:pPr>
    </w:p>
    <w:p w14:paraId="5617C043" w14:textId="0581DFA0" w:rsidR="00EC717E" w:rsidRDefault="00EC717E" w:rsidP="00EC717E">
      <w:pPr>
        <w:keepNext/>
        <w:rPr>
          <w:rFonts w:ascii="Calibri" w:eastAsia="Calibri" w:hAnsi="Calibri" w:cs="Calibri"/>
          <w:b/>
          <w:sz w:val="26"/>
        </w:rPr>
      </w:pPr>
      <w:r>
        <w:rPr>
          <w:rFonts w:ascii="Calibri" w:eastAsia="Calibri" w:hAnsi="Calibri" w:cs="Calibri"/>
          <w:b/>
          <w:sz w:val="26"/>
        </w:rPr>
        <w:t>7]</w:t>
      </w:r>
      <w:r>
        <w:rPr>
          <w:rFonts w:ascii="Calibri" w:eastAsia="Calibri" w:hAnsi="Calibri" w:cs="Calibri"/>
          <w:b/>
          <w:sz w:val="26"/>
        </w:rPr>
        <w:tab/>
        <w:t>reviews table</w:t>
      </w:r>
    </w:p>
    <w:p w14:paraId="6837BD81" w14:textId="77777777" w:rsidR="00EC717E" w:rsidRDefault="00EC717E" w:rsidP="00EC717E">
      <w:pPr>
        <w:keepNext/>
        <w:rPr>
          <w:rFonts w:ascii="Calibri" w:eastAsia="Calibri" w:hAnsi="Calibri" w:cs="Calibri"/>
          <w:b/>
          <w:sz w:val="26"/>
        </w:rPr>
      </w:pPr>
    </w:p>
    <w:tbl>
      <w:tblPr>
        <w:tblW w:w="0" w:type="auto"/>
        <w:tblInd w:w="98" w:type="dxa"/>
        <w:tblCellMar>
          <w:left w:w="10" w:type="dxa"/>
          <w:right w:w="10" w:type="dxa"/>
        </w:tblCellMar>
        <w:tblLook w:val="0000" w:firstRow="0" w:lastRow="0" w:firstColumn="0" w:lastColumn="0" w:noHBand="0" w:noVBand="0"/>
      </w:tblPr>
      <w:tblGrid>
        <w:gridCol w:w="1428"/>
        <w:gridCol w:w="1701"/>
        <w:gridCol w:w="850"/>
        <w:gridCol w:w="1513"/>
        <w:gridCol w:w="1066"/>
        <w:gridCol w:w="2808"/>
      </w:tblGrid>
      <w:tr w:rsidR="00EC717E" w14:paraId="21DD2731" w14:textId="77777777" w:rsidTr="005B2708">
        <w:trPr>
          <w:trHeight w:val="1"/>
        </w:trPr>
        <w:tc>
          <w:tcPr>
            <w:tcW w:w="1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6DDEAC" w14:textId="77777777" w:rsidR="00EC717E" w:rsidRDefault="00EC717E" w:rsidP="00386E91">
            <w:pPr>
              <w:jc w:val="center"/>
            </w:pPr>
            <w:r>
              <w:rPr>
                <w:b/>
                <w:sz w:val="26"/>
              </w:rPr>
              <w:t>Field</w:t>
            </w:r>
          </w:p>
        </w:tc>
        <w:tc>
          <w:tcPr>
            <w:tcW w:w="17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043A09" w14:textId="77777777" w:rsidR="00EC717E" w:rsidRDefault="00EC717E" w:rsidP="00386E91">
            <w:pPr>
              <w:jc w:val="center"/>
            </w:pPr>
            <w:r>
              <w:rPr>
                <w:b/>
                <w:sz w:val="26"/>
              </w:rPr>
              <w:t>Type</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334509" w14:textId="77777777" w:rsidR="00EC717E" w:rsidRDefault="00EC717E" w:rsidP="00386E91">
            <w:pPr>
              <w:jc w:val="center"/>
            </w:pPr>
            <w:r>
              <w:rPr>
                <w:b/>
                <w:sz w:val="26"/>
              </w:rPr>
              <w:t>Null</w:t>
            </w:r>
          </w:p>
        </w:tc>
        <w:tc>
          <w:tcPr>
            <w:tcW w:w="15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EC34F9" w14:textId="77777777" w:rsidR="00EC717E" w:rsidRDefault="00EC717E" w:rsidP="00386E91">
            <w:pPr>
              <w:jc w:val="center"/>
            </w:pPr>
            <w:r>
              <w:rPr>
                <w:b/>
                <w:sz w:val="26"/>
              </w:rPr>
              <w:t>Key</w:t>
            </w:r>
          </w:p>
        </w:tc>
        <w:tc>
          <w:tcPr>
            <w:tcW w:w="10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B911F8" w14:textId="77777777" w:rsidR="00EC717E" w:rsidRDefault="00EC717E" w:rsidP="00386E91">
            <w:pPr>
              <w:jc w:val="center"/>
            </w:pPr>
            <w:r>
              <w:rPr>
                <w:b/>
                <w:sz w:val="26"/>
              </w:rPr>
              <w:t>Default</w:t>
            </w:r>
          </w:p>
        </w:tc>
        <w:tc>
          <w:tcPr>
            <w:tcW w:w="28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F324F3" w14:textId="77777777" w:rsidR="00EC717E" w:rsidRDefault="00EC717E" w:rsidP="00386E91">
            <w:pPr>
              <w:jc w:val="center"/>
            </w:pPr>
            <w:r>
              <w:rPr>
                <w:b/>
                <w:sz w:val="26"/>
              </w:rPr>
              <w:t>Description</w:t>
            </w:r>
          </w:p>
        </w:tc>
      </w:tr>
      <w:tr w:rsidR="00EC717E" w14:paraId="554D9314" w14:textId="77777777" w:rsidTr="005B2708">
        <w:trPr>
          <w:trHeight w:val="1"/>
        </w:trPr>
        <w:tc>
          <w:tcPr>
            <w:tcW w:w="1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353D05" w14:textId="0C291383" w:rsidR="00EC717E" w:rsidRDefault="00EC717E" w:rsidP="00386E91">
            <w:pPr>
              <w:jc w:val="both"/>
            </w:pPr>
            <w:r>
              <w:rPr>
                <w:sz w:val="26"/>
              </w:rPr>
              <w:t>revid</w:t>
            </w:r>
          </w:p>
        </w:tc>
        <w:tc>
          <w:tcPr>
            <w:tcW w:w="17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72C7D3" w14:textId="77777777" w:rsidR="00EC717E" w:rsidRDefault="00EC717E" w:rsidP="00386E91">
            <w:pPr>
              <w:jc w:val="both"/>
            </w:pPr>
            <w:r>
              <w:rPr>
                <w:sz w:val="26"/>
              </w:rPr>
              <w:t>Integer</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68CFC8" w14:textId="77777777" w:rsidR="00EC717E" w:rsidRDefault="00EC717E" w:rsidP="00386E91">
            <w:pPr>
              <w:jc w:val="both"/>
            </w:pPr>
            <w:r>
              <w:rPr>
                <w:sz w:val="26"/>
              </w:rPr>
              <w:t>No</w:t>
            </w:r>
          </w:p>
        </w:tc>
        <w:tc>
          <w:tcPr>
            <w:tcW w:w="15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F7F53C" w14:textId="77777777" w:rsidR="00EC717E" w:rsidRDefault="00EC717E" w:rsidP="00386E91">
            <w:pPr>
              <w:jc w:val="both"/>
            </w:pPr>
            <w:r>
              <w:rPr>
                <w:sz w:val="26"/>
              </w:rPr>
              <w:t>Primary key</w:t>
            </w:r>
          </w:p>
        </w:tc>
        <w:tc>
          <w:tcPr>
            <w:tcW w:w="10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87E6E0" w14:textId="77777777" w:rsidR="00EC717E" w:rsidRPr="00832189" w:rsidRDefault="00EC717E" w:rsidP="00386E91">
            <w:pPr>
              <w:jc w:val="both"/>
              <w:rPr>
                <w:sz w:val="26"/>
                <w:szCs w:val="26"/>
              </w:rPr>
            </w:pPr>
            <w:r>
              <w:rPr>
                <w:sz w:val="26"/>
                <w:szCs w:val="26"/>
              </w:rPr>
              <w:t>AI</w:t>
            </w:r>
          </w:p>
        </w:tc>
        <w:tc>
          <w:tcPr>
            <w:tcW w:w="28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B0DE51" w14:textId="6D2488C6" w:rsidR="00EC717E" w:rsidRDefault="00EC717E" w:rsidP="00386E91">
            <w:pPr>
              <w:jc w:val="both"/>
            </w:pPr>
            <w:r>
              <w:rPr>
                <w:sz w:val="26"/>
              </w:rPr>
              <w:t>Review ID</w:t>
            </w:r>
          </w:p>
        </w:tc>
      </w:tr>
      <w:tr w:rsidR="00EC717E" w14:paraId="7F76A697" w14:textId="77777777" w:rsidTr="005B2708">
        <w:trPr>
          <w:trHeight w:val="1"/>
        </w:trPr>
        <w:tc>
          <w:tcPr>
            <w:tcW w:w="1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105550" w14:textId="5F9816DD" w:rsidR="00EC717E" w:rsidRDefault="00EC717E" w:rsidP="00386E91">
            <w:pPr>
              <w:jc w:val="both"/>
            </w:pPr>
            <w:r>
              <w:rPr>
                <w:sz w:val="26"/>
              </w:rPr>
              <w:t>messid</w:t>
            </w:r>
          </w:p>
        </w:tc>
        <w:tc>
          <w:tcPr>
            <w:tcW w:w="17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A598E2" w14:textId="080FAD14" w:rsidR="00EC717E" w:rsidRDefault="00EC717E" w:rsidP="00386E91">
            <w:pPr>
              <w:jc w:val="both"/>
            </w:pPr>
            <w:r>
              <w:rPr>
                <w:sz w:val="26"/>
              </w:rPr>
              <w:t>Integer</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E6E022" w14:textId="6EDF5BCA" w:rsidR="00EC717E" w:rsidRDefault="00EC717E" w:rsidP="00386E91"/>
        </w:tc>
        <w:tc>
          <w:tcPr>
            <w:tcW w:w="15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313D82" w14:textId="385EF8E9" w:rsidR="00EC717E" w:rsidRDefault="005B2708" w:rsidP="00386E91">
            <w:pPr>
              <w:jc w:val="both"/>
              <w:rPr>
                <w:rFonts w:ascii="Calibri" w:eastAsia="Calibri" w:hAnsi="Calibri" w:cs="Calibri"/>
              </w:rPr>
            </w:pPr>
            <w:r>
              <w:rPr>
                <w:sz w:val="26"/>
              </w:rPr>
              <w:t>Foreign key</w:t>
            </w:r>
          </w:p>
        </w:tc>
        <w:tc>
          <w:tcPr>
            <w:tcW w:w="10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11972C" w14:textId="77777777" w:rsidR="00EC717E" w:rsidRDefault="00EC717E" w:rsidP="00386E91"/>
        </w:tc>
        <w:tc>
          <w:tcPr>
            <w:tcW w:w="28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E11886" w14:textId="196D92AA" w:rsidR="00EC717E" w:rsidRDefault="00EC717E" w:rsidP="00386E91">
            <w:pPr>
              <w:jc w:val="both"/>
            </w:pPr>
            <w:r>
              <w:rPr>
                <w:sz w:val="26"/>
              </w:rPr>
              <w:t>Mess Id</w:t>
            </w:r>
          </w:p>
        </w:tc>
      </w:tr>
      <w:tr w:rsidR="00EC717E" w14:paraId="0FC56D56" w14:textId="77777777" w:rsidTr="005B2708">
        <w:trPr>
          <w:trHeight w:val="1"/>
        </w:trPr>
        <w:tc>
          <w:tcPr>
            <w:tcW w:w="1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E1FB80" w14:textId="15EB5C18" w:rsidR="00EC717E" w:rsidRDefault="005B2708" w:rsidP="00386E91">
            <w:pPr>
              <w:jc w:val="both"/>
            </w:pPr>
            <w:r>
              <w:rPr>
                <w:sz w:val="26"/>
              </w:rPr>
              <w:t>rating</w:t>
            </w:r>
          </w:p>
        </w:tc>
        <w:tc>
          <w:tcPr>
            <w:tcW w:w="17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7A0EBA" w14:textId="0C6DB563" w:rsidR="00EC717E" w:rsidRDefault="005B2708" w:rsidP="00386E91">
            <w:pPr>
              <w:jc w:val="both"/>
            </w:pPr>
            <w:r>
              <w:rPr>
                <w:sz w:val="26"/>
              </w:rPr>
              <w:t>Integer</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93DC5F" w14:textId="3F78A6B9" w:rsidR="00EC717E" w:rsidRDefault="00EC717E" w:rsidP="00386E91"/>
        </w:tc>
        <w:tc>
          <w:tcPr>
            <w:tcW w:w="15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7A0A71" w14:textId="77777777" w:rsidR="00EC717E" w:rsidRDefault="00EC717E" w:rsidP="00386E91">
            <w:pPr>
              <w:jc w:val="both"/>
              <w:rPr>
                <w:rFonts w:ascii="Calibri" w:eastAsia="Calibri" w:hAnsi="Calibri" w:cs="Calibri"/>
              </w:rPr>
            </w:pPr>
          </w:p>
        </w:tc>
        <w:tc>
          <w:tcPr>
            <w:tcW w:w="10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EF7A66" w14:textId="77777777" w:rsidR="00EC717E" w:rsidRDefault="00EC717E" w:rsidP="00386E91"/>
        </w:tc>
        <w:tc>
          <w:tcPr>
            <w:tcW w:w="28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3783BA" w14:textId="377DBFCF" w:rsidR="00EC717E" w:rsidRDefault="005B2708" w:rsidP="00386E91">
            <w:pPr>
              <w:jc w:val="both"/>
            </w:pPr>
            <w:r>
              <w:rPr>
                <w:sz w:val="26"/>
              </w:rPr>
              <w:t>Mess Rating</w:t>
            </w:r>
          </w:p>
        </w:tc>
      </w:tr>
      <w:tr w:rsidR="00EC717E" w14:paraId="372A895D" w14:textId="77777777" w:rsidTr="005B2708">
        <w:trPr>
          <w:trHeight w:val="1"/>
        </w:trPr>
        <w:tc>
          <w:tcPr>
            <w:tcW w:w="1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002BF9" w14:textId="2FFDD122" w:rsidR="00EC717E" w:rsidRDefault="005B2708" w:rsidP="00386E91">
            <w:pPr>
              <w:jc w:val="both"/>
              <w:rPr>
                <w:sz w:val="26"/>
              </w:rPr>
            </w:pPr>
            <w:r>
              <w:rPr>
                <w:sz w:val="26"/>
              </w:rPr>
              <w:t>regid</w:t>
            </w:r>
          </w:p>
        </w:tc>
        <w:tc>
          <w:tcPr>
            <w:tcW w:w="17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A3BDFC" w14:textId="10848E98" w:rsidR="00EC717E" w:rsidRDefault="005B2708" w:rsidP="00386E91">
            <w:pPr>
              <w:jc w:val="both"/>
              <w:rPr>
                <w:sz w:val="26"/>
              </w:rPr>
            </w:pPr>
            <w:r>
              <w:rPr>
                <w:sz w:val="26"/>
              </w:rPr>
              <w:t>Integer</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BC2DCF" w14:textId="41BDF155" w:rsidR="00EC717E" w:rsidRDefault="00EC717E" w:rsidP="00386E91">
            <w:pPr>
              <w:rPr>
                <w:sz w:val="26"/>
              </w:rPr>
            </w:pPr>
          </w:p>
        </w:tc>
        <w:tc>
          <w:tcPr>
            <w:tcW w:w="15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36400D" w14:textId="2E7FC21C" w:rsidR="00EC717E" w:rsidRDefault="005B2708" w:rsidP="00386E91">
            <w:pPr>
              <w:jc w:val="both"/>
              <w:rPr>
                <w:rFonts w:ascii="Calibri" w:eastAsia="Calibri" w:hAnsi="Calibri" w:cs="Calibri"/>
              </w:rPr>
            </w:pPr>
            <w:r>
              <w:rPr>
                <w:sz w:val="26"/>
              </w:rPr>
              <w:t>Foreign key</w:t>
            </w:r>
          </w:p>
        </w:tc>
        <w:tc>
          <w:tcPr>
            <w:tcW w:w="10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443B77" w14:textId="77777777" w:rsidR="00EC717E" w:rsidRDefault="00EC717E" w:rsidP="00386E91">
            <w:pPr>
              <w:rPr>
                <w:sz w:val="26"/>
              </w:rPr>
            </w:pPr>
          </w:p>
        </w:tc>
        <w:tc>
          <w:tcPr>
            <w:tcW w:w="28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AA311A" w14:textId="39B46E17" w:rsidR="00EC717E" w:rsidRDefault="005B2708" w:rsidP="00386E91">
            <w:pPr>
              <w:jc w:val="both"/>
              <w:rPr>
                <w:sz w:val="26"/>
              </w:rPr>
            </w:pPr>
            <w:r>
              <w:rPr>
                <w:sz w:val="26"/>
              </w:rPr>
              <w:t>Consumer registration id</w:t>
            </w:r>
            <w:r w:rsidR="00EC717E">
              <w:rPr>
                <w:sz w:val="26"/>
              </w:rPr>
              <w:t xml:space="preserve"> </w:t>
            </w:r>
          </w:p>
        </w:tc>
      </w:tr>
      <w:tr w:rsidR="005B2708" w14:paraId="49DABD0A" w14:textId="77777777" w:rsidTr="005B2708">
        <w:trPr>
          <w:trHeight w:val="1"/>
        </w:trPr>
        <w:tc>
          <w:tcPr>
            <w:tcW w:w="1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D841CC" w14:textId="67931474" w:rsidR="005B2708" w:rsidRDefault="005B2708" w:rsidP="00386E91">
            <w:pPr>
              <w:jc w:val="both"/>
              <w:rPr>
                <w:sz w:val="26"/>
              </w:rPr>
            </w:pPr>
            <w:r>
              <w:rPr>
                <w:sz w:val="26"/>
              </w:rPr>
              <w:t>review</w:t>
            </w:r>
          </w:p>
        </w:tc>
        <w:tc>
          <w:tcPr>
            <w:tcW w:w="17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60F34C" w14:textId="6FC1EB0A" w:rsidR="005B2708" w:rsidRDefault="005B2708" w:rsidP="00386E91">
            <w:pPr>
              <w:jc w:val="both"/>
              <w:rPr>
                <w:sz w:val="26"/>
              </w:rPr>
            </w:pPr>
            <w:r w:rsidRPr="004F57A5">
              <w:rPr>
                <w:sz w:val="26"/>
              </w:rPr>
              <w:t>Varchar(255)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626952" w14:textId="6762800A" w:rsidR="005B2708" w:rsidRDefault="005B2708" w:rsidP="00386E91">
            <w:pPr>
              <w:rPr>
                <w:sz w:val="26"/>
              </w:rPr>
            </w:pPr>
          </w:p>
        </w:tc>
        <w:tc>
          <w:tcPr>
            <w:tcW w:w="15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6F7043" w14:textId="77777777" w:rsidR="005B2708" w:rsidRDefault="005B2708" w:rsidP="00386E91">
            <w:pPr>
              <w:jc w:val="both"/>
              <w:rPr>
                <w:rFonts w:ascii="Calibri" w:eastAsia="Calibri" w:hAnsi="Calibri" w:cs="Calibri"/>
              </w:rPr>
            </w:pPr>
          </w:p>
        </w:tc>
        <w:tc>
          <w:tcPr>
            <w:tcW w:w="10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32C149" w14:textId="77777777" w:rsidR="005B2708" w:rsidRDefault="005B2708" w:rsidP="00386E91">
            <w:pPr>
              <w:rPr>
                <w:sz w:val="26"/>
              </w:rPr>
            </w:pPr>
          </w:p>
        </w:tc>
        <w:tc>
          <w:tcPr>
            <w:tcW w:w="28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2DEC9B" w14:textId="7F470338" w:rsidR="005B2708" w:rsidRDefault="005B2708" w:rsidP="00386E91">
            <w:pPr>
              <w:jc w:val="both"/>
              <w:rPr>
                <w:sz w:val="26"/>
              </w:rPr>
            </w:pPr>
            <w:r>
              <w:rPr>
                <w:sz w:val="26"/>
              </w:rPr>
              <w:t>Feedback</w:t>
            </w:r>
          </w:p>
        </w:tc>
      </w:tr>
    </w:tbl>
    <w:p w14:paraId="7652A2CD" w14:textId="77777777" w:rsidR="00CB52B4" w:rsidRDefault="00CB52B4" w:rsidP="008C1592">
      <w:pPr>
        <w:rPr>
          <w:sz w:val="28"/>
          <w:szCs w:val="28"/>
        </w:rPr>
      </w:pPr>
    </w:p>
    <w:p w14:paraId="5B3C9AEA" w14:textId="77777777" w:rsidR="00CB52B4" w:rsidRDefault="00CB52B4" w:rsidP="008C1592">
      <w:pPr>
        <w:rPr>
          <w:sz w:val="28"/>
          <w:szCs w:val="28"/>
        </w:rPr>
      </w:pPr>
    </w:p>
    <w:p w14:paraId="3F0FFA5E" w14:textId="77777777" w:rsidR="00CB52B4" w:rsidRDefault="00CB52B4" w:rsidP="008C1592">
      <w:pPr>
        <w:rPr>
          <w:sz w:val="28"/>
          <w:szCs w:val="28"/>
        </w:rPr>
      </w:pPr>
    </w:p>
    <w:p w14:paraId="6304CF8C" w14:textId="77777777" w:rsidR="00CB52B4" w:rsidRDefault="00CB52B4" w:rsidP="008C1592">
      <w:pPr>
        <w:rPr>
          <w:sz w:val="28"/>
          <w:szCs w:val="28"/>
        </w:rPr>
      </w:pPr>
    </w:p>
    <w:p w14:paraId="4A9B212C" w14:textId="77777777" w:rsidR="00CB52B4" w:rsidRDefault="00CB52B4" w:rsidP="008C1592">
      <w:pPr>
        <w:rPr>
          <w:sz w:val="28"/>
          <w:szCs w:val="28"/>
        </w:rPr>
      </w:pPr>
    </w:p>
    <w:p w14:paraId="3C5483BB" w14:textId="77777777" w:rsidR="00CB52B4" w:rsidRDefault="00CB52B4" w:rsidP="008C1592">
      <w:pPr>
        <w:rPr>
          <w:sz w:val="28"/>
          <w:szCs w:val="28"/>
        </w:rPr>
      </w:pPr>
    </w:p>
    <w:p w14:paraId="114E623F" w14:textId="77777777" w:rsidR="00CB52B4" w:rsidRDefault="00CB52B4" w:rsidP="008C1592">
      <w:pPr>
        <w:rPr>
          <w:sz w:val="28"/>
          <w:szCs w:val="28"/>
        </w:rPr>
      </w:pPr>
    </w:p>
    <w:p w14:paraId="06C66D3F" w14:textId="77777777" w:rsidR="00CB52B4" w:rsidRDefault="00CB52B4" w:rsidP="008C1592">
      <w:pPr>
        <w:rPr>
          <w:sz w:val="28"/>
          <w:szCs w:val="28"/>
        </w:rPr>
      </w:pPr>
    </w:p>
    <w:p w14:paraId="0559B5F3" w14:textId="77777777" w:rsidR="00CB52B4" w:rsidRDefault="00CB52B4" w:rsidP="008C1592">
      <w:pPr>
        <w:rPr>
          <w:sz w:val="28"/>
          <w:szCs w:val="28"/>
        </w:rPr>
      </w:pPr>
    </w:p>
    <w:p w14:paraId="5DA5D742" w14:textId="77777777" w:rsidR="00CB52B4" w:rsidRDefault="00CB52B4" w:rsidP="008C1592">
      <w:pPr>
        <w:rPr>
          <w:sz w:val="28"/>
          <w:szCs w:val="28"/>
        </w:rPr>
      </w:pPr>
    </w:p>
    <w:p w14:paraId="3E3FF0B8" w14:textId="77777777" w:rsidR="00CB52B4" w:rsidRDefault="00CB52B4" w:rsidP="008C1592">
      <w:pPr>
        <w:rPr>
          <w:sz w:val="28"/>
          <w:szCs w:val="28"/>
        </w:rPr>
      </w:pPr>
    </w:p>
    <w:p w14:paraId="36029258" w14:textId="77777777" w:rsidR="00CB52B4" w:rsidRDefault="00CB52B4" w:rsidP="008C1592">
      <w:pPr>
        <w:rPr>
          <w:sz w:val="28"/>
          <w:szCs w:val="28"/>
        </w:rPr>
      </w:pPr>
    </w:p>
    <w:p w14:paraId="1BB50918" w14:textId="77777777" w:rsidR="00CB52B4" w:rsidRDefault="00CB52B4" w:rsidP="008C1592">
      <w:pPr>
        <w:rPr>
          <w:sz w:val="28"/>
          <w:szCs w:val="28"/>
        </w:rPr>
      </w:pPr>
    </w:p>
    <w:p w14:paraId="0B2AB05E" w14:textId="77777777" w:rsidR="00CB52B4" w:rsidRDefault="00CB52B4" w:rsidP="008C1592">
      <w:pPr>
        <w:rPr>
          <w:sz w:val="28"/>
          <w:szCs w:val="28"/>
        </w:rPr>
      </w:pPr>
    </w:p>
    <w:p w14:paraId="7FBCC708" w14:textId="77777777" w:rsidR="00CB52B4" w:rsidRDefault="00CB52B4" w:rsidP="008C1592">
      <w:pPr>
        <w:rPr>
          <w:sz w:val="28"/>
          <w:szCs w:val="28"/>
        </w:rPr>
      </w:pPr>
    </w:p>
    <w:p w14:paraId="082C89A7" w14:textId="77777777" w:rsidR="00CB52B4" w:rsidRDefault="00CB52B4" w:rsidP="008C1592">
      <w:pPr>
        <w:rPr>
          <w:sz w:val="28"/>
          <w:szCs w:val="28"/>
        </w:rPr>
      </w:pPr>
    </w:p>
    <w:p w14:paraId="2FA97601" w14:textId="77777777" w:rsidR="00CB52B4" w:rsidRDefault="00CB52B4" w:rsidP="008C1592">
      <w:pPr>
        <w:rPr>
          <w:sz w:val="28"/>
          <w:szCs w:val="28"/>
        </w:rPr>
      </w:pPr>
    </w:p>
    <w:p w14:paraId="1320CFE5" w14:textId="77777777" w:rsidR="00CB52B4" w:rsidRDefault="00CB52B4" w:rsidP="008C1592">
      <w:pPr>
        <w:rPr>
          <w:sz w:val="28"/>
          <w:szCs w:val="28"/>
        </w:rPr>
      </w:pPr>
    </w:p>
    <w:p w14:paraId="071BBF0A" w14:textId="77777777" w:rsidR="00CB52B4" w:rsidRDefault="00CB52B4" w:rsidP="008C1592">
      <w:pPr>
        <w:rPr>
          <w:sz w:val="28"/>
          <w:szCs w:val="28"/>
        </w:rPr>
      </w:pPr>
    </w:p>
    <w:p w14:paraId="6CD43B43" w14:textId="77777777" w:rsidR="00CB52B4" w:rsidRDefault="00CB52B4" w:rsidP="008C1592">
      <w:pPr>
        <w:rPr>
          <w:sz w:val="28"/>
          <w:szCs w:val="28"/>
        </w:rPr>
      </w:pPr>
    </w:p>
    <w:p w14:paraId="24F26696" w14:textId="77777777" w:rsidR="00CB52B4" w:rsidRDefault="00CB52B4" w:rsidP="008C1592">
      <w:pPr>
        <w:rPr>
          <w:sz w:val="28"/>
          <w:szCs w:val="28"/>
        </w:rPr>
      </w:pPr>
    </w:p>
    <w:p w14:paraId="02565BE4" w14:textId="77777777" w:rsidR="00CB52B4" w:rsidRDefault="00CB52B4" w:rsidP="008C1592">
      <w:pPr>
        <w:rPr>
          <w:sz w:val="28"/>
          <w:szCs w:val="28"/>
        </w:rPr>
      </w:pPr>
    </w:p>
    <w:p w14:paraId="4B1BB4D3" w14:textId="77777777" w:rsidR="00CB52B4" w:rsidRDefault="00CB52B4" w:rsidP="00644762">
      <w:pPr>
        <w:pStyle w:val="Heading2"/>
        <w:tabs>
          <w:tab w:val="left" w:pos="480"/>
        </w:tabs>
        <w:spacing w:before="86"/>
        <w:ind w:left="0"/>
        <w:rPr>
          <w:sz w:val="28"/>
          <w:szCs w:val="28"/>
        </w:rPr>
      </w:pPr>
    </w:p>
    <w:p w14:paraId="30FA025A" w14:textId="77777777" w:rsidR="008C1592" w:rsidRPr="00644762" w:rsidRDefault="008C1592" w:rsidP="00644762">
      <w:pPr>
        <w:pStyle w:val="Heading2"/>
        <w:tabs>
          <w:tab w:val="left" w:pos="480"/>
        </w:tabs>
        <w:spacing w:before="86"/>
        <w:ind w:left="0"/>
        <w:rPr>
          <w:sz w:val="28"/>
          <w:szCs w:val="28"/>
        </w:rPr>
      </w:pPr>
      <w:r w:rsidRPr="00644762">
        <w:rPr>
          <w:sz w:val="28"/>
          <w:szCs w:val="28"/>
        </w:rPr>
        <w:t>7. ER-Diagram:</w:t>
      </w:r>
    </w:p>
    <w:p w14:paraId="539E4FA7" w14:textId="77777777" w:rsidR="00045F26" w:rsidRDefault="00045F26" w:rsidP="00B27DB5"/>
    <w:p w14:paraId="611416C3" w14:textId="0BD20887" w:rsidR="008C1592" w:rsidRPr="00B27DB5" w:rsidRDefault="006D0E0C" w:rsidP="00B27DB5">
      <w:r>
        <w:rPr>
          <w:noProof/>
        </w:rPr>
        <w:drawing>
          <wp:inline distT="0" distB="0" distL="0" distR="0" wp14:anchorId="139DDE9D" wp14:editId="77AB2A18">
            <wp:extent cx="6057900" cy="6062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6057900" cy="6062980"/>
                    </a:xfrm>
                    <a:prstGeom prst="rect">
                      <a:avLst/>
                    </a:prstGeom>
                  </pic:spPr>
                </pic:pic>
              </a:graphicData>
            </a:graphic>
          </wp:inline>
        </w:drawing>
      </w:r>
    </w:p>
    <w:p w14:paraId="7B62899D" w14:textId="3F4A6669" w:rsidR="00045F26" w:rsidRDefault="008A280C" w:rsidP="008A280C">
      <w:pPr>
        <w:pStyle w:val="BodyText"/>
        <w:ind w:left="120"/>
        <w:rPr>
          <w:b/>
          <w:bCs/>
        </w:rPr>
      </w:pPr>
      <w:r>
        <w:rPr>
          <w:b/>
          <w:bCs/>
        </w:rPr>
        <w:t xml:space="preserve">                   </w:t>
      </w:r>
    </w:p>
    <w:p w14:paraId="2F6C6865" w14:textId="420E5FC2" w:rsidR="008C1592" w:rsidRPr="008C1592" w:rsidRDefault="002D3A05" w:rsidP="00B27DB5">
      <w:pPr>
        <w:pStyle w:val="BodyText"/>
        <w:ind w:firstLine="720"/>
        <w:rPr>
          <w:b/>
          <w:bCs/>
        </w:rPr>
      </w:pPr>
      <w:r>
        <w:rPr>
          <w:b/>
          <w:bCs/>
        </w:rPr>
        <w:t xml:space="preserve">             </w:t>
      </w:r>
      <w:r w:rsidR="008C1592" w:rsidRPr="008C1592">
        <w:rPr>
          <w:b/>
          <w:bCs/>
        </w:rPr>
        <w:t>E-R diagram shows database of</w:t>
      </w:r>
      <w:r w:rsidR="00B27DB5">
        <w:rPr>
          <w:b/>
          <w:bCs/>
        </w:rPr>
        <w:t xml:space="preserve"> </w:t>
      </w:r>
      <w:r w:rsidR="00045F26">
        <w:rPr>
          <w:b/>
          <w:bCs/>
        </w:rPr>
        <w:t xml:space="preserve">Online </w:t>
      </w:r>
      <w:r>
        <w:rPr>
          <w:b/>
          <w:bCs/>
        </w:rPr>
        <w:t>Mess Service</w:t>
      </w:r>
      <w:r w:rsidR="00045F26">
        <w:rPr>
          <w:b/>
          <w:bCs/>
        </w:rPr>
        <w:t xml:space="preserve"> System</w:t>
      </w:r>
      <w:r w:rsidR="008C1592" w:rsidRPr="008C1592">
        <w:rPr>
          <w:b/>
          <w:bCs/>
        </w:rPr>
        <w:t xml:space="preserve">  </w:t>
      </w:r>
    </w:p>
    <w:p w14:paraId="6CEDBED5" w14:textId="77777777" w:rsidR="008C1592" w:rsidRPr="008C1592" w:rsidRDefault="008C1592" w:rsidP="008C1592">
      <w:pPr>
        <w:sectPr w:rsidR="008C1592" w:rsidRPr="008C1592" w:rsidSect="0075161A">
          <w:pgSz w:w="11900" w:h="16840"/>
          <w:pgMar w:top="1320" w:right="1020" w:bottom="1220" w:left="1340" w:header="794" w:footer="907" w:gutter="0"/>
          <w:pgBorders w:offsetFrom="page">
            <w:top w:val="single" w:sz="4" w:space="24" w:color="C4BC96" w:themeColor="background2" w:themeShade="BF"/>
            <w:left w:val="single" w:sz="4" w:space="24" w:color="C4BC96" w:themeColor="background2" w:themeShade="BF"/>
            <w:bottom w:val="single" w:sz="4" w:space="24" w:color="C4BC96" w:themeColor="background2" w:themeShade="BF"/>
            <w:right w:val="single" w:sz="4" w:space="24" w:color="C4BC96" w:themeColor="background2" w:themeShade="BF"/>
          </w:pgBorders>
          <w:cols w:space="720"/>
          <w:docGrid w:linePitch="299"/>
        </w:sectPr>
      </w:pPr>
    </w:p>
    <w:p w14:paraId="77BEF0E7" w14:textId="77777777" w:rsidR="001F55F9" w:rsidRDefault="00531A8C" w:rsidP="008C1592">
      <w:pPr>
        <w:rPr>
          <w:b/>
          <w:bCs/>
          <w:sz w:val="28"/>
          <w:szCs w:val="28"/>
        </w:rPr>
      </w:pPr>
      <w:r w:rsidRPr="008C1592">
        <w:rPr>
          <w:b/>
          <w:bCs/>
          <w:sz w:val="28"/>
          <w:szCs w:val="28"/>
        </w:rPr>
        <w:lastRenderedPageBreak/>
        <w:t>8. Snapshots</w:t>
      </w:r>
      <w:r w:rsidR="008C1592" w:rsidRPr="008C1592">
        <w:rPr>
          <w:b/>
          <w:bCs/>
          <w:sz w:val="28"/>
          <w:szCs w:val="28"/>
        </w:rPr>
        <w:t>:</w:t>
      </w:r>
    </w:p>
    <w:p w14:paraId="732CD41D" w14:textId="77777777" w:rsidR="008C1592" w:rsidRDefault="008C1592" w:rsidP="008C1592">
      <w:pPr>
        <w:rPr>
          <w:b/>
          <w:bCs/>
          <w:sz w:val="28"/>
          <w:szCs w:val="28"/>
        </w:rPr>
      </w:pPr>
    </w:p>
    <w:p w14:paraId="19D242AA" w14:textId="77777777" w:rsidR="008C1592" w:rsidRPr="002833D0" w:rsidRDefault="00DB6D2D" w:rsidP="008C1592">
      <w:pPr>
        <w:spacing w:before="90"/>
        <w:rPr>
          <w:b/>
          <w:sz w:val="28"/>
          <w:szCs w:val="28"/>
        </w:rPr>
      </w:pPr>
      <w:r w:rsidRPr="002833D0">
        <w:rPr>
          <w:b/>
          <w:sz w:val="28"/>
          <w:szCs w:val="28"/>
        </w:rPr>
        <w:t xml:space="preserve">8.1 </w:t>
      </w:r>
      <w:r w:rsidR="008C1592" w:rsidRPr="002833D0">
        <w:rPr>
          <w:b/>
          <w:sz w:val="28"/>
          <w:szCs w:val="28"/>
        </w:rPr>
        <w:t>Home Page:</w:t>
      </w:r>
    </w:p>
    <w:p w14:paraId="32543D6A" w14:textId="77777777" w:rsidR="002833D0" w:rsidRPr="002833D0" w:rsidRDefault="002833D0" w:rsidP="008C1592">
      <w:pPr>
        <w:spacing w:before="90"/>
        <w:rPr>
          <w:b/>
          <w:sz w:val="24"/>
          <w:szCs w:val="24"/>
        </w:rPr>
      </w:pPr>
    </w:p>
    <w:p w14:paraId="64C4D430" w14:textId="653C7D97" w:rsidR="008C1592" w:rsidRPr="002833D0" w:rsidRDefault="00644762" w:rsidP="008C1592">
      <w:pPr>
        <w:rPr>
          <w:b/>
          <w:bCs/>
          <w:sz w:val="24"/>
          <w:szCs w:val="24"/>
        </w:rPr>
      </w:pPr>
      <w:r>
        <w:rPr>
          <w:sz w:val="24"/>
          <w:szCs w:val="24"/>
        </w:rPr>
        <w:t>Following snapshot shows the H</w:t>
      </w:r>
      <w:r w:rsidR="008C1592" w:rsidRPr="002833D0">
        <w:rPr>
          <w:sz w:val="24"/>
          <w:szCs w:val="24"/>
        </w:rPr>
        <w:t>ome page for</w:t>
      </w:r>
      <w:r w:rsidR="00DB0115">
        <w:rPr>
          <w:sz w:val="24"/>
          <w:szCs w:val="24"/>
        </w:rPr>
        <w:t xml:space="preserve"> Foodies Hunt</w:t>
      </w:r>
    </w:p>
    <w:p w14:paraId="6E0D169E" w14:textId="77777777" w:rsidR="008C1592" w:rsidRDefault="008C1592" w:rsidP="008C1592">
      <w:pPr>
        <w:rPr>
          <w:b/>
          <w:bCs/>
          <w:sz w:val="28"/>
          <w:szCs w:val="28"/>
        </w:rPr>
      </w:pPr>
    </w:p>
    <w:p w14:paraId="07299BCB" w14:textId="77777777" w:rsidR="008C1592" w:rsidRDefault="008C1592" w:rsidP="008C1592">
      <w:pPr>
        <w:rPr>
          <w:b/>
          <w:bCs/>
          <w:sz w:val="28"/>
          <w:szCs w:val="28"/>
        </w:rPr>
      </w:pPr>
    </w:p>
    <w:p w14:paraId="624A7FE7" w14:textId="75AB125B" w:rsidR="008C1592" w:rsidRDefault="00DB0115" w:rsidP="008C1592">
      <w:pPr>
        <w:rPr>
          <w:b/>
          <w:bCs/>
          <w:sz w:val="28"/>
          <w:szCs w:val="28"/>
        </w:rPr>
      </w:pPr>
      <w:r>
        <w:rPr>
          <w:b/>
          <w:bCs/>
          <w:noProof/>
          <w:sz w:val="28"/>
          <w:szCs w:val="28"/>
          <w:lang w:val="en-IN" w:eastAsia="en-IN" w:bidi="ar-SA"/>
        </w:rPr>
        <w:drawing>
          <wp:inline distT="0" distB="0" distL="0" distR="0" wp14:anchorId="64D1429A" wp14:editId="3EEC17FB">
            <wp:extent cx="6050280" cy="27432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50280" cy="2743200"/>
                    </a:xfrm>
                    <a:prstGeom prst="rect">
                      <a:avLst/>
                    </a:prstGeom>
                    <a:noFill/>
                    <a:ln>
                      <a:noFill/>
                    </a:ln>
                  </pic:spPr>
                </pic:pic>
              </a:graphicData>
            </a:graphic>
          </wp:inline>
        </w:drawing>
      </w:r>
    </w:p>
    <w:p w14:paraId="5F19B3DB" w14:textId="77777777" w:rsidR="005A0414" w:rsidRDefault="005A0414" w:rsidP="008C1592">
      <w:pPr>
        <w:rPr>
          <w:b/>
          <w:bCs/>
          <w:sz w:val="28"/>
          <w:szCs w:val="28"/>
        </w:rPr>
      </w:pPr>
    </w:p>
    <w:p w14:paraId="7815CAD2" w14:textId="77777777" w:rsidR="005A0414" w:rsidRPr="002833D0" w:rsidRDefault="005A0414" w:rsidP="005A0414">
      <w:pPr>
        <w:pStyle w:val="BodyText"/>
        <w:spacing w:before="216"/>
        <w:ind w:left="120"/>
      </w:pPr>
      <w:r w:rsidRPr="002833D0">
        <w:t>This page contains following controls</w:t>
      </w:r>
    </w:p>
    <w:p w14:paraId="7712DA90" w14:textId="77777777" w:rsidR="005A0414" w:rsidRPr="002833D0" w:rsidRDefault="002833D0" w:rsidP="005A0414">
      <w:pPr>
        <w:pStyle w:val="ListParagraph"/>
        <w:numPr>
          <w:ilvl w:val="0"/>
          <w:numId w:val="5"/>
        </w:numPr>
        <w:tabs>
          <w:tab w:val="left" w:pos="839"/>
          <w:tab w:val="left" w:pos="840"/>
        </w:tabs>
        <w:spacing w:before="158"/>
        <w:ind w:left="840" w:hanging="720"/>
        <w:rPr>
          <w:sz w:val="24"/>
          <w:szCs w:val="24"/>
        </w:rPr>
      </w:pPr>
      <w:r w:rsidRPr="002833D0">
        <w:rPr>
          <w:sz w:val="24"/>
          <w:szCs w:val="24"/>
        </w:rPr>
        <w:t>Home</w:t>
      </w:r>
    </w:p>
    <w:p w14:paraId="2957C551" w14:textId="5014CE06" w:rsidR="005A0414" w:rsidRPr="002833D0" w:rsidRDefault="00DB0115" w:rsidP="005A0414">
      <w:pPr>
        <w:pStyle w:val="ListParagraph"/>
        <w:numPr>
          <w:ilvl w:val="0"/>
          <w:numId w:val="5"/>
        </w:numPr>
        <w:tabs>
          <w:tab w:val="left" w:pos="839"/>
          <w:tab w:val="left" w:pos="840"/>
        </w:tabs>
        <w:spacing w:before="169"/>
        <w:ind w:left="840" w:hanging="720"/>
        <w:rPr>
          <w:sz w:val="24"/>
          <w:szCs w:val="24"/>
        </w:rPr>
      </w:pPr>
      <w:r>
        <w:rPr>
          <w:sz w:val="24"/>
          <w:szCs w:val="24"/>
        </w:rPr>
        <w:t>Login</w:t>
      </w:r>
    </w:p>
    <w:p w14:paraId="273989C5" w14:textId="1D512C0C" w:rsidR="002833D0" w:rsidRPr="002833D0" w:rsidRDefault="00DB0115" w:rsidP="005A0414">
      <w:pPr>
        <w:pStyle w:val="ListParagraph"/>
        <w:numPr>
          <w:ilvl w:val="0"/>
          <w:numId w:val="5"/>
        </w:numPr>
        <w:tabs>
          <w:tab w:val="left" w:pos="839"/>
          <w:tab w:val="left" w:pos="840"/>
        </w:tabs>
        <w:spacing w:before="169"/>
        <w:ind w:left="840" w:hanging="720"/>
        <w:rPr>
          <w:sz w:val="24"/>
          <w:szCs w:val="24"/>
        </w:rPr>
      </w:pPr>
      <w:r>
        <w:rPr>
          <w:sz w:val="24"/>
          <w:szCs w:val="24"/>
        </w:rPr>
        <w:t>Sign Up</w:t>
      </w:r>
    </w:p>
    <w:p w14:paraId="65672022" w14:textId="4D299403" w:rsidR="005A0414" w:rsidRDefault="00DB0115" w:rsidP="005A0414">
      <w:pPr>
        <w:pStyle w:val="ListParagraph"/>
        <w:numPr>
          <w:ilvl w:val="0"/>
          <w:numId w:val="5"/>
        </w:numPr>
        <w:tabs>
          <w:tab w:val="left" w:pos="839"/>
          <w:tab w:val="left" w:pos="840"/>
        </w:tabs>
        <w:spacing w:before="169"/>
        <w:ind w:left="840" w:hanging="720"/>
        <w:rPr>
          <w:sz w:val="24"/>
          <w:szCs w:val="24"/>
        </w:rPr>
      </w:pPr>
      <w:r>
        <w:rPr>
          <w:sz w:val="24"/>
          <w:szCs w:val="24"/>
        </w:rPr>
        <w:t>Contact Us</w:t>
      </w:r>
    </w:p>
    <w:p w14:paraId="471D61FF" w14:textId="0F735D7D" w:rsidR="00045F26" w:rsidRDefault="00DB0115" w:rsidP="005A0414">
      <w:pPr>
        <w:pStyle w:val="ListParagraph"/>
        <w:numPr>
          <w:ilvl w:val="0"/>
          <w:numId w:val="5"/>
        </w:numPr>
        <w:tabs>
          <w:tab w:val="left" w:pos="839"/>
          <w:tab w:val="left" w:pos="840"/>
        </w:tabs>
        <w:spacing w:before="169"/>
        <w:ind w:left="840" w:hanging="720"/>
        <w:rPr>
          <w:sz w:val="24"/>
          <w:szCs w:val="24"/>
        </w:rPr>
      </w:pPr>
      <w:r>
        <w:rPr>
          <w:sz w:val="24"/>
          <w:szCs w:val="24"/>
        </w:rPr>
        <w:t>About</w:t>
      </w:r>
      <w:r w:rsidR="00045F26">
        <w:rPr>
          <w:sz w:val="24"/>
          <w:szCs w:val="24"/>
        </w:rPr>
        <w:t xml:space="preserve"> Us</w:t>
      </w:r>
    </w:p>
    <w:p w14:paraId="4048A2D3" w14:textId="77777777" w:rsidR="00DB6D2D" w:rsidRPr="002833D0" w:rsidRDefault="00DB6D2D" w:rsidP="008C1592">
      <w:pPr>
        <w:rPr>
          <w:b/>
          <w:bCs/>
          <w:sz w:val="24"/>
          <w:szCs w:val="24"/>
        </w:rPr>
      </w:pPr>
    </w:p>
    <w:p w14:paraId="3D9B56C3" w14:textId="77777777" w:rsidR="00DB6D2D" w:rsidRPr="002833D0" w:rsidRDefault="00DB6D2D" w:rsidP="002833D0">
      <w:pPr>
        <w:pStyle w:val="BodyText"/>
        <w:spacing w:before="175" w:line="276" w:lineRule="auto"/>
        <w:ind w:left="120" w:right="115"/>
        <w:jc w:val="both"/>
        <w:sectPr w:rsidR="00DB6D2D" w:rsidRPr="002833D0" w:rsidSect="0075161A">
          <w:pgSz w:w="11900" w:h="16840"/>
          <w:pgMar w:top="1320" w:right="1020" w:bottom="1220" w:left="1340" w:header="720" w:footer="1034" w:gutter="0"/>
          <w:pgBorders w:offsetFrom="page">
            <w:top w:val="single" w:sz="4" w:space="24" w:color="C4BC96" w:themeColor="background2" w:themeShade="BF"/>
            <w:left w:val="single" w:sz="4" w:space="24" w:color="C4BC96" w:themeColor="background2" w:themeShade="BF"/>
            <w:bottom w:val="single" w:sz="4" w:space="24" w:color="C4BC96" w:themeColor="background2" w:themeShade="BF"/>
            <w:right w:val="single" w:sz="4" w:space="24" w:color="C4BC96" w:themeColor="background2" w:themeShade="BF"/>
          </w:pgBorders>
          <w:cols w:space="720"/>
        </w:sectPr>
      </w:pPr>
    </w:p>
    <w:p w14:paraId="0B5C5614" w14:textId="218DC445" w:rsidR="00DB6D2D" w:rsidRDefault="00DB6D2D" w:rsidP="002833D0">
      <w:pPr>
        <w:tabs>
          <w:tab w:val="left" w:pos="1039"/>
        </w:tabs>
        <w:rPr>
          <w:b/>
          <w:sz w:val="24"/>
        </w:rPr>
      </w:pPr>
      <w:r w:rsidRPr="00DB6D2D">
        <w:rPr>
          <w:b/>
          <w:bCs/>
          <w:sz w:val="28"/>
        </w:rPr>
        <w:lastRenderedPageBreak/>
        <w:t xml:space="preserve">8.2 </w:t>
      </w:r>
      <w:r w:rsidR="00AB2699">
        <w:rPr>
          <w:b/>
          <w:bCs/>
          <w:sz w:val="28"/>
        </w:rPr>
        <w:t>About</w:t>
      </w:r>
      <w:r w:rsidR="002833D0">
        <w:rPr>
          <w:b/>
          <w:bCs/>
          <w:sz w:val="28"/>
        </w:rPr>
        <w:t xml:space="preserve"> Page</w:t>
      </w:r>
    </w:p>
    <w:p w14:paraId="4EB685F1" w14:textId="77777777" w:rsidR="00DB0115" w:rsidRDefault="00DB0115" w:rsidP="00DB6D2D">
      <w:pPr>
        <w:rPr>
          <w:b/>
          <w:bCs/>
          <w:sz w:val="28"/>
          <w:szCs w:val="28"/>
        </w:rPr>
      </w:pPr>
    </w:p>
    <w:p w14:paraId="237C411F" w14:textId="1A379EAA" w:rsidR="00DB0115" w:rsidRDefault="00DB0115" w:rsidP="00DB6D2D">
      <w:pPr>
        <w:tabs>
          <w:tab w:val="left" w:pos="1039"/>
        </w:tabs>
        <w:rPr>
          <w:sz w:val="28"/>
        </w:rPr>
      </w:pPr>
      <w:r>
        <w:rPr>
          <w:noProof/>
          <w:sz w:val="28"/>
        </w:rPr>
        <w:drawing>
          <wp:inline distT="0" distB="0" distL="0" distR="0" wp14:anchorId="1E372A55" wp14:editId="6363B761">
            <wp:extent cx="6057900" cy="2804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57900" cy="2804160"/>
                    </a:xfrm>
                    <a:prstGeom prst="rect">
                      <a:avLst/>
                    </a:prstGeom>
                    <a:noFill/>
                    <a:ln>
                      <a:noFill/>
                    </a:ln>
                  </pic:spPr>
                </pic:pic>
              </a:graphicData>
            </a:graphic>
          </wp:inline>
        </w:drawing>
      </w:r>
    </w:p>
    <w:p w14:paraId="62CEA2BE" w14:textId="77777777" w:rsidR="00BB347C" w:rsidRDefault="00BB347C" w:rsidP="00DB6D2D">
      <w:pPr>
        <w:tabs>
          <w:tab w:val="left" w:pos="1039"/>
        </w:tabs>
        <w:rPr>
          <w:sz w:val="28"/>
        </w:rPr>
      </w:pPr>
    </w:p>
    <w:p w14:paraId="07B045C8" w14:textId="56AF61E8" w:rsidR="00DB0115" w:rsidRDefault="00DB0115" w:rsidP="00DB6D2D">
      <w:pPr>
        <w:tabs>
          <w:tab w:val="left" w:pos="1039"/>
        </w:tabs>
        <w:rPr>
          <w:sz w:val="28"/>
        </w:rPr>
      </w:pPr>
    </w:p>
    <w:p w14:paraId="214BEF21" w14:textId="4A4A649B" w:rsidR="00DB0115" w:rsidRPr="00DB0115" w:rsidRDefault="00DB0115" w:rsidP="00DB6D2D">
      <w:pPr>
        <w:tabs>
          <w:tab w:val="left" w:pos="1039"/>
        </w:tabs>
        <w:rPr>
          <w:b/>
          <w:bCs/>
          <w:sz w:val="28"/>
        </w:rPr>
      </w:pPr>
      <w:r w:rsidRPr="00DB0115">
        <w:rPr>
          <w:b/>
          <w:bCs/>
          <w:sz w:val="28"/>
        </w:rPr>
        <w:t>Contact Page</w:t>
      </w:r>
    </w:p>
    <w:p w14:paraId="23027A48" w14:textId="77777777" w:rsidR="00DB0115" w:rsidRDefault="00DB0115" w:rsidP="00DB6D2D">
      <w:pPr>
        <w:tabs>
          <w:tab w:val="left" w:pos="1039"/>
        </w:tabs>
        <w:rPr>
          <w:sz w:val="28"/>
        </w:rPr>
      </w:pPr>
    </w:p>
    <w:p w14:paraId="42E34DAC" w14:textId="77777777" w:rsidR="002833D0" w:rsidRDefault="00DB0115" w:rsidP="00DB6D2D">
      <w:pPr>
        <w:tabs>
          <w:tab w:val="left" w:pos="1039"/>
        </w:tabs>
        <w:rPr>
          <w:sz w:val="28"/>
        </w:rPr>
      </w:pPr>
      <w:r>
        <w:rPr>
          <w:noProof/>
          <w:sz w:val="28"/>
          <w:lang w:val="en-IN" w:eastAsia="en-IN" w:bidi="ar-SA"/>
        </w:rPr>
        <w:drawing>
          <wp:inline distT="0" distB="0" distL="0" distR="0" wp14:anchorId="78ACA1D1" wp14:editId="3AE0D5C9">
            <wp:extent cx="6050280" cy="28041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0280" cy="2804160"/>
                    </a:xfrm>
                    <a:prstGeom prst="rect">
                      <a:avLst/>
                    </a:prstGeom>
                    <a:noFill/>
                    <a:ln>
                      <a:noFill/>
                    </a:ln>
                  </pic:spPr>
                </pic:pic>
              </a:graphicData>
            </a:graphic>
          </wp:inline>
        </w:drawing>
      </w:r>
    </w:p>
    <w:p w14:paraId="7CECA48F" w14:textId="2C463BB3" w:rsidR="00DB6D2D" w:rsidRDefault="00DB6D2D" w:rsidP="00DB6D2D">
      <w:pPr>
        <w:tabs>
          <w:tab w:val="left" w:pos="1039"/>
        </w:tabs>
        <w:rPr>
          <w:sz w:val="28"/>
        </w:rPr>
      </w:pPr>
    </w:p>
    <w:p w14:paraId="1D6D125A" w14:textId="7C65D5BE" w:rsidR="00BB347C" w:rsidRDefault="00BB347C" w:rsidP="00DB6D2D">
      <w:pPr>
        <w:tabs>
          <w:tab w:val="left" w:pos="1039"/>
        </w:tabs>
        <w:rPr>
          <w:sz w:val="28"/>
        </w:rPr>
      </w:pPr>
    </w:p>
    <w:p w14:paraId="69C5CC10" w14:textId="64326D55" w:rsidR="00BB347C" w:rsidRDefault="00BB347C" w:rsidP="00DB6D2D">
      <w:pPr>
        <w:tabs>
          <w:tab w:val="left" w:pos="1039"/>
        </w:tabs>
        <w:rPr>
          <w:sz w:val="28"/>
        </w:rPr>
      </w:pPr>
    </w:p>
    <w:p w14:paraId="7D9948D1" w14:textId="7C8B6C30" w:rsidR="00BB347C" w:rsidRDefault="00BB347C" w:rsidP="00DB6D2D">
      <w:pPr>
        <w:tabs>
          <w:tab w:val="left" w:pos="1039"/>
        </w:tabs>
        <w:rPr>
          <w:sz w:val="28"/>
        </w:rPr>
      </w:pPr>
    </w:p>
    <w:p w14:paraId="0BC26DCB" w14:textId="3CFABE11" w:rsidR="00BB347C" w:rsidRDefault="00BB347C" w:rsidP="00DB6D2D">
      <w:pPr>
        <w:tabs>
          <w:tab w:val="left" w:pos="1039"/>
        </w:tabs>
        <w:rPr>
          <w:sz w:val="28"/>
        </w:rPr>
      </w:pPr>
    </w:p>
    <w:p w14:paraId="7A5A6A4A" w14:textId="79AC8A19" w:rsidR="00BB347C" w:rsidRDefault="00BB347C" w:rsidP="00DB6D2D">
      <w:pPr>
        <w:tabs>
          <w:tab w:val="left" w:pos="1039"/>
        </w:tabs>
        <w:rPr>
          <w:sz w:val="28"/>
        </w:rPr>
      </w:pPr>
    </w:p>
    <w:p w14:paraId="6B3ACC9A" w14:textId="49C822F6" w:rsidR="00BB347C" w:rsidRDefault="00BB347C" w:rsidP="00DB6D2D">
      <w:pPr>
        <w:tabs>
          <w:tab w:val="left" w:pos="1039"/>
        </w:tabs>
        <w:rPr>
          <w:sz w:val="28"/>
        </w:rPr>
      </w:pPr>
    </w:p>
    <w:p w14:paraId="1DF20A51" w14:textId="69827BD2" w:rsidR="00BB347C" w:rsidRDefault="00BB347C" w:rsidP="00DB6D2D">
      <w:pPr>
        <w:tabs>
          <w:tab w:val="left" w:pos="1039"/>
        </w:tabs>
        <w:rPr>
          <w:sz w:val="28"/>
        </w:rPr>
      </w:pPr>
    </w:p>
    <w:p w14:paraId="4DD5228C" w14:textId="049B26FC" w:rsidR="00BB347C" w:rsidRDefault="00BB347C" w:rsidP="00DB6D2D">
      <w:pPr>
        <w:tabs>
          <w:tab w:val="left" w:pos="1039"/>
        </w:tabs>
        <w:rPr>
          <w:sz w:val="28"/>
        </w:rPr>
      </w:pPr>
    </w:p>
    <w:p w14:paraId="4F334805" w14:textId="77777777" w:rsidR="00BB347C" w:rsidRDefault="00BB347C" w:rsidP="00DB6D2D">
      <w:pPr>
        <w:tabs>
          <w:tab w:val="left" w:pos="1039"/>
        </w:tabs>
        <w:rPr>
          <w:sz w:val="28"/>
        </w:rPr>
      </w:pPr>
    </w:p>
    <w:p w14:paraId="525D33C4" w14:textId="77777777" w:rsidR="00AB2699" w:rsidRDefault="00AB2699" w:rsidP="00AB2699">
      <w:pPr>
        <w:tabs>
          <w:tab w:val="left" w:pos="1039"/>
        </w:tabs>
        <w:rPr>
          <w:b/>
          <w:sz w:val="24"/>
        </w:rPr>
      </w:pPr>
      <w:r w:rsidRPr="00DB6D2D">
        <w:rPr>
          <w:b/>
          <w:bCs/>
          <w:sz w:val="28"/>
        </w:rPr>
        <w:lastRenderedPageBreak/>
        <w:t>8.</w:t>
      </w:r>
      <w:r>
        <w:rPr>
          <w:b/>
          <w:bCs/>
          <w:sz w:val="28"/>
        </w:rPr>
        <w:t>3</w:t>
      </w:r>
      <w:r w:rsidRPr="00DB6D2D">
        <w:rPr>
          <w:b/>
          <w:bCs/>
          <w:sz w:val="28"/>
        </w:rPr>
        <w:t xml:space="preserve"> </w:t>
      </w:r>
      <w:r>
        <w:rPr>
          <w:b/>
          <w:bCs/>
          <w:sz w:val="28"/>
        </w:rPr>
        <w:t>Login Page</w:t>
      </w:r>
    </w:p>
    <w:p w14:paraId="3836F605" w14:textId="07FE3B6A" w:rsidR="002833D0" w:rsidRDefault="002833D0" w:rsidP="00DB6D2D">
      <w:pPr>
        <w:tabs>
          <w:tab w:val="left" w:pos="1039"/>
        </w:tabs>
        <w:rPr>
          <w:sz w:val="28"/>
        </w:rPr>
      </w:pPr>
    </w:p>
    <w:p w14:paraId="5C97C968" w14:textId="77777777" w:rsidR="00AB2699" w:rsidRDefault="00AB2699" w:rsidP="00DB6D2D">
      <w:pPr>
        <w:tabs>
          <w:tab w:val="left" w:pos="1039"/>
        </w:tabs>
        <w:rPr>
          <w:sz w:val="28"/>
        </w:rPr>
      </w:pPr>
    </w:p>
    <w:p w14:paraId="1C80BD2A" w14:textId="25CAC6FA" w:rsidR="00AB2699" w:rsidRDefault="00AB2699" w:rsidP="00AB2699">
      <w:pPr>
        <w:rPr>
          <w:sz w:val="28"/>
        </w:rPr>
      </w:pPr>
      <w:r>
        <w:t xml:space="preserve">Following snapshot shows the Login page for </w:t>
      </w:r>
      <w:r w:rsidR="00DB0115">
        <w:t>Foodies Hunt.</w:t>
      </w:r>
    </w:p>
    <w:p w14:paraId="46168781" w14:textId="77777777" w:rsidR="00AB2699" w:rsidRDefault="00AB2699" w:rsidP="00DB6D2D">
      <w:pPr>
        <w:tabs>
          <w:tab w:val="left" w:pos="1039"/>
        </w:tabs>
        <w:rPr>
          <w:sz w:val="28"/>
        </w:rPr>
      </w:pPr>
    </w:p>
    <w:p w14:paraId="11E5ADCE" w14:textId="34233108" w:rsidR="00AB2699" w:rsidRDefault="00343717" w:rsidP="00DB6D2D">
      <w:pPr>
        <w:tabs>
          <w:tab w:val="left" w:pos="1039"/>
        </w:tabs>
        <w:rPr>
          <w:sz w:val="28"/>
        </w:rPr>
      </w:pPr>
      <w:r>
        <w:rPr>
          <w:noProof/>
          <w:sz w:val="28"/>
          <w:lang w:val="en-IN" w:eastAsia="en-IN" w:bidi="ar-SA"/>
        </w:rPr>
        <w:drawing>
          <wp:inline distT="0" distB="0" distL="0" distR="0" wp14:anchorId="451CD181" wp14:editId="7D9E1448">
            <wp:extent cx="6050280" cy="26365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0280" cy="2636520"/>
                    </a:xfrm>
                    <a:prstGeom prst="rect">
                      <a:avLst/>
                    </a:prstGeom>
                    <a:noFill/>
                    <a:ln>
                      <a:noFill/>
                    </a:ln>
                  </pic:spPr>
                </pic:pic>
              </a:graphicData>
            </a:graphic>
          </wp:inline>
        </w:drawing>
      </w:r>
    </w:p>
    <w:p w14:paraId="381D1394" w14:textId="5046D593" w:rsidR="00DB0115" w:rsidRDefault="00DB0115" w:rsidP="00DB6D2D">
      <w:pPr>
        <w:tabs>
          <w:tab w:val="left" w:pos="1039"/>
        </w:tabs>
        <w:rPr>
          <w:sz w:val="28"/>
        </w:rPr>
      </w:pPr>
    </w:p>
    <w:p w14:paraId="3BCF90A9" w14:textId="24ED742B" w:rsidR="00343717" w:rsidRDefault="00343717" w:rsidP="00DB6D2D">
      <w:pPr>
        <w:tabs>
          <w:tab w:val="left" w:pos="1039"/>
        </w:tabs>
        <w:rPr>
          <w:sz w:val="28"/>
        </w:rPr>
      </w:pPr>
    </w:p>
    <w:p w14:paraId="448E681E" w14:textId="77777777" w:rsidR="00343717" w:rsidRDefault="00343717" w:rsidP="00DB6D2D">
      <w:pPr>
        <w:tabs>
          <w:tab w:val="left" w:pos="1039"/>
        </w:tabs>
        <w:rPr>
          <w:sz w:val="28"/>
        </w:rPr>
      </w:pPr>
    </w:p>
    <w:p w14:paraId="2119665D" w14:textId="77777777" w:rsidR="00343717" w:rsidRDefault="00343717" w:rsidP="00343717">
      <w:pPr>
        <w:rPr>
          <w:b/>
          <w:sz w:val="24"/>
        </w:rPr>
      </w:pPr>
      <w:r w:rsidRPr="00DB6D2D">
        <w:rPr>
          <w:b/>
          <w:bCs/>
          <w:sz w:val="28"/>
        </w:rPr>
        <w:t>8.</w:t>
      </w:r>
      <w:r>
        <w:rPr>
          <w:b/>
          <w:bCs/>
          <w:sz w:val="28"/>
        </w:rPr>
        <w:t>4</w:t>
      </w:r>
      <w:r w:rsidRPr="00DB6D2D">
        <w:rPr>
          <w:b/>
          <w:bCs/>
          <w:sz w:val="28"/>
        </w:rPr>
        <w:t xml:space="preserve"> </w:t>
      </w:r>
      <w:r>
        <w:rPr>
          <w:b/>
          <w:bCs/>
          <w:sz w:val="28"/>
        </w:rPr>
        <w:t>Consumer Registration Page</w:t>
      </w:r>
    </w:p>
    <w:p w14:paraId="5AB199C6" w14:textId="77777777" w:rsidR="00DB0115" w:rsidRDefault="00DB0115" w:rsidP="00DB6D2D">
      <w:pPr>
        <w:tabs>
          <w:tab w:val="left" w:pos="1039"/>
        </w:tabs>
        <w:rPr>
          <w:sz w:val="28"/>
        </w:rPr>
      </w:pPr>
    </w:p>
    <w:p w14:paraId="33497E7F" w14:textId="241A9E96" w:rsidR="00AB2699" w:rsidRPr="00DB6D2D" w:rsidRDefault="00343717" w:rsidP="00DB6D2D">
      <w:pPr>
        <w:tabs>
          <w:tab w:val="left" w:pos="1039"/>
        </w:tabs>
        <w:rPr>
          <w:sz w:val="28"/>
        </w:rPr>
        <w:sectPr w:rsidR="00AB2699" w:rsidRPr="00DB6D2D" w:rsidSect="0075161A">
          <w:pgSz w:w="11900" w:h="16840"/>
          <w:pgMar w:top="1320" w:right="1020" w:bottom="1220" w:left="1340" w:header="720" w:footer="1077" w:gutter="0"/>
          <w:pgBorders w:offsetFrom="page">
            <w:top w:val="single" w:sz="4" w:space="24" w:color="C4BC96" w:themeColor="background2" w:themeShade="BF"/>
            <w:left w:val="single" w:sz="4" w:space="24" w:color="C4BC96" w:themeColor="background2" w:themeShade="BF"/>
            <w:bottom w:val="single" w:sz="4" w:space="24" w:color="C4BC96" w:themeColor="background2" w:themeShade="BF"/>
            <w:right w:val="single" w:sz="4" w:space="24" w:color="C4BC96" w:themeColor="background2" w:themeShade="BF"/>
          </w:pgBorders>
          <w:cols w:space="720"/>
          <w:docGrid w:linePitch="299"/>
        </w:sectPr>
      </w:pPr>
      <w:r>
        <w:rPr>
          <w:noProof/>
          <w:sz w:val="10"/>
          <w:lang w:val="en-IN" w:eastAsia="en-IN" w:bidi="ar-SA"/>
        </w:rPr>
        <w:drawing>
          <wp:inline distT="0" distB="0" distL="0" distR="0" wp14:anchorId="549E7EBC" wp14:editId="62E1E021">
            <wp:extent cx="6057900" cy="31013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7900" cy="3101340"/>
                    </a:xfrm>
                    <a:prstGeom prst="rect">
                      <a:avLst/>
                    </a:prstGeom>
                    <a:noFill/>
                    <a:ln>
                      <a:noFill/>
                    </a:ln>
                  </pic:spPr>
                </pic:pic>
              </a:graphicData>
            </a:graphic>
          </wp:inline>
        </w:drawing>
      </w:r>
    </w:p>
    <w:p w14:paraId="261879FA" w14:textId="3785B836" w:rsidR="00AB2699" w:rsidRPr="00BB347C" w:rsidRDefault="00AB2699" w:rsidP="0081147B">
      <w:pPr>
        <w:rPr>
          <w:sz w:val="28"/>
        </w:rPr>
      </w:pPr>
    </w:p>
    <w:p w14:paraId="31061AB1" w14:textId="77777777" w:rsidR="00126F98" w:rsidRDefault="00126F98" w:rsidP="0081147B">
      <w:pPr>
        <w:rPr>
          <w:b/>
          <w:bCs/>
          <w:sz w:val="28"/>
        </w:rPr>
      </w:pPr>
    </w:p>
    <w:p w14:paraId="140C3F5E" w14:textId="19383623" w:rsidR="00AB2699" w:rsidRDefault="00AB2699" w:rsidP="0081147B">
      <w:pPr>
        <w:rPr>
          <w:sz w:val="10"/>
        </w:rPr>
      </w:pPr>
      <w:r w:rsidRPr="00DB6D2D">
        <w:rPr>
          <w:b/>
          <w:bCs/>
          <w:sz w:val="28"/>
        </w:rPr>
        <w:t>8.</w:t>
      </w:r>
      <w:r>
        <w:rPr>
          <w:b/>
          <w:bCs/>
          <w:sz w:val="28"/>
        </w:rPr>
        <w:t>5</w:t>
      </w:r>
      <w:r w:rsidRPr="00DB6D2D">
        <w:rPr>
          <w:b/>
          <w:bCs/>
          <w:sz w:val="28"/>
        </w:rPr>
        <w:t xml:space="preserve"> </w:t>
      </w:r>
      <w:r w:rsidR="00386371">
        <w:rPr>
          <w:b/>
          <w:bCs/>
          <w:sz w:val="28"/>
        </w:rPr>
        <w:t>Mess Owner</w:t>
      </w:r>
      <w:r>
        <w:rPr>
          <w:b/>
          <w:bCs/>
          <w:sz w:val="28"/>
        </w:rPr>
        <w:t xml:space="preserve"> Registration Page</w:t>
      </w:r>
      <w:r>
        <w:rPr>
          <w:sz w:val="10"/>
        </w:rPr>
        <w:t xml:space="preserve"> </w:t>
      </w:r>
    </w:p>
    <w:p w14:paraId="1C818A6D" w14:textId="023B3162" w:rsidR="00343717" w:rsidRDefault="00343717" w:rsidP="0081147B">
      <w:pPr>
        <w:rPr>
          <w:sz w:val="10"/>
        </w:rPr>
      </w:pPr>
    </w:p>
    <w:p w14:paraId="33E2248A" w14:textId="05A094DC" w:rsidR="00343717" w:rsidRDefault="00343717" w:rsidP="0081147B">
      <w:pPr>
        <w:rPr>
          <w:sz w:val="10"/>
        </w:rPr>
      </w:pPr>
    </w:p>
    <w:p w14:paraId="7C7B746A" w14:textId="77777777" w:rsidR="00343717" w:rsidRDefault="00343717" w:rsidP="0081147B">
      <w:pPr>
        <w:rPr>
          <w:sz w:val="10"/>
        </w:rPr>
      </w:pPr>
    </w:p>
    <w:p w14:paraId="39E144C0" w14:textId="29ABF60D" w:rsidR="00AB2699" w:rsidRDefault="00343717" w:rsidP="0081147B">
      <w:pPr>
        <w:rPr>
          <w:sz w:val="10"/>
        </w:rPr>
      </w:pPr>
      <w:r>
        <w:rPr>
          <w:noProof/>
          <w:sz w:val="10"/>
          <w:lang w:val="en-IN" w:eastAsia="en-IN" w:bidi="ar-SA"/>
        </w:rPr>
        <w:drawing>
          <wp:inline distT="0" distB="0" distL="0" distR="0" wp14:anchorId="5BB0DEB8" wp14:editId="025530A7">
            <wp:extent cx="6057900" cy="27965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7900" cy="2796540"/>
                    </a:xfrm>
                    <a:prstGeom prst="rect">
                      <a:avLst/>
                    </a:prstGeom>
                    <a:noFill/>
                    <a:ln>
                      <a:noFill/>
                    </a:ln>
                  </pic:spPr>
                </pic:pic>
              </a:graphicData>
            </a:graphic>
          </wp:inline>
        </w:drawing>
      </w:r>
    </w:p>
    <w:p w14:paraId="450B1296" w14:textId="54D4D15E" w:rsidR="00343717" w:rsidRDefault="00343717" w:rsidP="0081147B">
      <w:pPr>
        <w:rPr>
          <w:sz w:val="10"/>
        </w:rPr>
      </w:pPr>
    </w:p>
    <w:p w14:paraId="0370EAEE" w14:textId="77777777" w:rsidR="00343717" w:rsidRDefault="00343717" w:rsidP="0081147B">
      <w:pPr>
        <w:rPr>
          <w:sz w:val="10"/>
        </w:rPr>
      </w:pPr>
    </w:p>
    <w:p w14:paraId="2ECCD5EB" w14:textId="0337596A" w:rsidR="00343717" w:rsidRDefault="00343717" w:rsidP="0081147B">
      <w:pPr>
        <w:rPr>
          <w:sz w:val="10"/>
        </w:rPr>
      </w:pPr>
    </w:p>
    <w:p w14:paraId="7D6DDE18" w14:textId="4116EB9D" w:rsidR="00343717" w:rsidRDefault="00343717" w:rsidP="0081147B">
      <w:pPr>
        <w:rPr>
          <w:sz w:val="10"/>
        </w:rPr>
      </w:pPr>
    </w:p>
    <w:p w14:paraId="2759B8C2" w14:textId="77777777" w:rsidR="00343717" w:rsidRDefault="00343717" w:rsidP="0081147B">
      <w:pPr>
        <w:rPr>
          <w:sz w:val="10"/>
        </w:rPr>
      </w:pPr>
    </w:p>
    <w:p w14:paraId="72CB27E3" w14:textId="1FF8CCE8" w:rsidR="00343717" w:rsidRDefault="00343717" w:rsidP="00343717">
      <w:pPr>
        <w:rPr>
          <w:b/>
          <w:bCs/>
          <w:sz w:val="28"/>
        </w:rPr>
      </w:pPr>
      <w:r>
        <w:rPr>
          <w:b/>
          <w:bCs/>
          <w:sz w:val="28"/>
        </w:rPr>
        <w:t xml:space="preserve">       </w:t>
      </w:r>
      <w:r w:rsidRPr="00DB6D2D">
        <w:rPr>
          <w:b/>
          <w:bCs/>
          <w:sz w:val="28"/>
        </w:rPr>
        <w:t>8.</w:t>
      </w:r>
      <w:r>
        <w:rPr>
          <w:b/>
          <w:bCs/>
          <w:sz w:val="28"/>
        </w:rPr>
        <w:t>6</w:t>
      </w:r>
      <w:r w:rsidRPr="00DB6D2D">
        <w:rPr>
          <w:b/>
          <w:bCs/>
          <w:sz w:val="28"/>
        </w:rPr>
        <w:t xml:space="preserve"> </w:t>
      </w:r>
      <w:r>
        <w:rPr>
          <w:b/>
          <w:bCs/>
          <w:sz w:val="28"/>
        </w:rPr>
        <w:t>Consumer Dashboard</w:t>
      </w:r>
    </w:p>
    <w:p w14:paraId="26D9993B" w14:textId="04D821B6" w:rsidR="00BB347C" w:rsidRDefault="00BB347C" w:rsidP="00343717">
      <w:pPr>
        <w:rPr>
          <w:b/>
          <w:bCs/>
          <w:sz w:val="28"/>
        </w:rPr>
      </w:pPr>
    </w:p>
    <w:p w14:paraId="7291FC36" w14:textId="77777777" w:rsidR="00BB347C" w:rsidRDefault="00BB347C" w:rsidP="00343717">
      <w:pPr>
        <w:rPr>
          <w:b/>
          <w:bCs/>
          <w:sz w:val="28"/>
        </w:rPr>
      </w:pPr>
    </w:p>
    <w:p w14:paraId="564C1D8F" w14:textId="77777777" w:rsidR="00343717" w:rsidRDefault="00343717" w:rsidP="00343717">
      <w:pPr>
        <w:rPr>
          <w:sz w:val="10"/>
        </w:rPr>
      </w:pPr>
    </w:p>
    <w:p w14:paraId="2B8508B6" w14:textId="77777777" w:rsidR="00343717" w:rsidRDefault="00343717" w:rsidP="00343717">
      <w:pPr>
        <w:rPr>
          <w:sz w:val="10"/>
        </w:rPr>
      </w:pPr>
    </w:p>
    <w:p w14:paraId="1E530A9F" w14:textId="77777777" w:rsidR="00343717" w:rsidRDefault="00343717" w:rsidP="0081147B">
      <w:pPr>
        <w:rPr>
          <w:sz w:val="10"/>
        </w:rPr>
      </w:pPr>
    </w:p>
    <w:p w14:paraId="5D81087E" w14:textId="77777777" w:rsidR="00AB2699" w:rsidRDefault="00AB2699" w:rsidP="0081147B">
      <w:pPr>
        <w:rPr>
          <w:sz w:val="10"/>
        </w:rPr>
      </w:pPr>
    </w:p>
    <w:p w14:paraId="3A2FBE5D" w14:textId="77777777" w:rsidR="00AB2699" w:rsidRDefault="00AB2699" w:rsidP="0081147B">
      <w:pPr>
        <w:rPr>
          <w:sz w:val="10"/>
        </w:rPr>
      </w:pPr>
    </w:p>
    <w:p w14:paraId="69852350" w14:textId="6CC9DB96" w:rsidR="00AB71DC" w:rsidRPr="0081147B" w:rsidRDefault="00343717" w:rsidP="0081147B">
      <w:pPr>
        <w:rPr>
          <w:sz w:val="28"/>
        </w:rPr>
      </w:pPr>
      <w:r>
        <w:rPr>
          <w:noProof/>
          <w:sz w:val="10"/>
        </w:rPr>
        <w:drawing>
          <wp:inline distT="0" distB="0" distL="0" distR="0" wp14:anchorId="16F9E941" wp14:editId="0C2930A7">
            <wp:extent cx="6057900" cy="27965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7900" cy="2796540"/>
                    </a:xfrm>
                    <a:prstGeom prst="rect">
                      <a:avLst/>
                    </a:prstGeom>
                    <a:noFill/>
                    <a:ln>
                      <a:noFill/>
                    </a:ln>
                  </pic:spPr>
                </pic:pic>
              </a:graphicData>
            </a:graphic>
          </wp:inline>
        </w:drawing>
      </w:r>
      <w:r w:rsidR="00AB71DC">
        <w:rPr>
          <w:sz w:val="10"/>
        </w:rPr>
        <w:br w:type="page"/>
      </w:r>
    </w:p>
    <w:p w14:paraId="33A894B9" w14:textId="77777777" w:rsidR="00AB71DC" w:rsidRPr="00850C93" w:rsidRDefault="00AB71DC" w:rsidP="00DB6D2D">
      <w:pPr>
        <w:rPr>
          <w:b/>
          <w:bCs/>
          <w:sz w:val="28"/>
        </w:rPr>
      </w:pPr>
    </w:p>
    <w:p w14:paraId="05EF9857" w14:textId="6A3707ED" w:rsidR="00850C93" w:rsidRDefault="00850C93" w:rsidP="00850C93">
      <w:pPr>
        <w:pStyle w:val="ListParagraph"/>
        <w:numPr>
          <w:ilvl w:val="1"/>
          <w:numId w:val="20"/>
        </w:numPr>
        <w:rPr>
          <w:b/>
          <w:bCs/>
          <w:sz w:val="28"/>
        </w:rPr>
      </w:pPr>
      <w:r>
        <w:rPr>
          <w:b/>
          <w:bCs/>
          <w:sz w:val="28"/>
        </w:rPr>
        <w:t xml:space="preserve"> </w:t>
      </w:r>
      <w:r w:rsidRPr="00850C93">
        <w:rPr>
          <w:b/>
          <w:bCs/>
          <w:sz w:val="28"/>
        </w:rPr>
        <w:t>Select Mess</w:t>
      </w:r>
    </w:p>
    <w:p w14:paraId="5C3804CF" w14:textId="77777777" w:rsidR="00850C93" w:rsidRDefault="00850C93" w:rsidP="00850C93">
      <w:pPr>
        <w:pStyle w:val="ListParagraph"/>
        <w:ind w:left="1710" w:firstLine="0"/>
        <w:rPr>
          <w:b/>
          <w:bCs/>
          <w:sz w:val="28"/>
        </w:rPr>
      </w:pPr>
    </w:p>
    <w:p w14:paraId="289EB9C0" w14:textId="53723732" w:rsidR="00850C93" w:rsidRDefault="00850C93" w:rsidP="00850C93">
      <w:pPr>
        <w:rPr>
          <w:b/>
          <w:bCs/>
          <w:sz w:val="28"/>
        </w:rPr>
      </w:pPr>
      <w:r>
        <w:rPr>
          <w:b/>
          <w:bCs/>
          <w:noProof/>
          <w:sz w:val="28"/>
        </w:rPr>
        <w:drawing>
          <wp:inline distT="0" distB="0" distL="0" distR="0" wp14:anchorId="3B3E5B8B" wp14:editId="624ACA12">
            <wp:extent cx="6042660" cy="2712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42660" cy="2712720"/>
                    </a:xfrm>
                    <a:prstGeom prst="rect">
                      <a:avLst/>
                    </a:prstGeom>
                    <a:noFill/>
                    <a:ln>
                      <a:noFill/>
                    </a:ln>
                  </pic:spPr>
                </pic:pic>
              </a:graphicData>
            </a:graphic>
          </wp:inline>
        </w:drawing>
      </w:r>
    </w:p>
    <w:p w14:paraId="5FBC685B" w14:textId="77777777" w:rsidR="00F24A49" w:rsidRDefault="00F24A49" w:rsidP="00850C93">
      <w:pPr>
        <w:rPr>
          <w:b/>
          <w:bCs/>
          <w:sz w:val="28"/>
        </w:rPr>
      </w:pPr>
    </w:p>
    <w:p w14:paraId="206DDFC6" w14:textId="0BC2A7F0" w:rsidR="00850C93" w:rsidRDefault="00850C93" w:rsidP="00850C93">
      <w:pPr>
        <w:rPr>
          <w:b/>
          <w:bCs/>
          <w:sz w:val="28"/>
        </w:rPr>
      </w:pPr>
    </w:p>
    <w:p w14:paraId="35E71723" w14:textId="7D6F7247" w:rsidR="00F24A49" w:rsidRDefault="00F24A49" w:rsidP="00850C93">
      <w:pPr>
        <w:rPr>
          <w:b/>
          <w:bCs/>
          <w:sz w:val="28"/>
        </w:rPr>
      </w:pPr>
    </w:p>
    <w:p w14:paraId="37800275" w14:textId="77777777" w:rsidR="00F24A49" w:rsidRPr="00850C93" w:rsidRDefault="00F24A49" w:rsidP="00850C93">
      <w:pPr>
        <w:rPr>
          <w:b/>
          <w:bCs/>
          <w:sz w:val="28"/>
        </w:rPr>
      </w:pPr>
    </w:p>
    <w:p w14:paraId="099CF9CD" w14:textId="19C33473" w:rsidR="00F24A49" w:rsidRDefault="00850C93" w:rsidP="00F24A49">
      <w:pPr>
        <w:pStyle w:val="ListParagraph"/>
        <w:numPr>
          <w:ilvl w:val="1"/>
          <w:numId w:val="20"/>
        </w:numPr>
        <w:rPr>
          <w:b/>
          <w:bCs/>
          <w:sz w:val="28"/>
        </w:rPr>
      </w:pPr>
      <w:r>
        <w:rPr>
          <w:b/>
          <w:bCs/>
          <w:sz w:val="28"/>
        </w:rPr>
        <w:t xml:space="preserve"> Available Mess Details</w:t>
      </w:r>
    </w:p>
    <w:p w14:paraId="70BFD87F" w14:textId="10DBC601" w:rsidR="003D659D" w:rsidRDefault="003D659D" w:rsidP="003D659D">
      <w:pPr>
        <w:rPr>
          <w:b/>
          <w:bCs/>
          <w:sz w:val="28"/>
        </w:rPr>
      </w:pPr>
    </w:p>
    <w:p w14:paraId="5A47DADF" w14:textId="77777777" w:rsidR="003D659D" w:rsidRPr="003D659D" w:rsidRDefault="003D659D" w:rsidP="003D659D">
      <w:pPr>
        <w:rPr>
          <w:b/>
          <w:bCs/>
          <w:sz w:val="28"/>
        </w:rPr>
      </w:pPr>
    </w:p>
    <w:p w14:paraId="2541FF95" w14:textId="11A473EF" w:rsidR="003D659D" w:rsidRDefault="003D659D" w:rsidP="003D659D">
      <w:pPr>
        <w:rPr>
          <w:b/>
          <w:bCs/>
          <w:sz w:val="28"/>
        </w:rPr>
      </w:pPr>
      <w:r>
        <w:rPr>
          <w:noProof/>
        </w:rPr>
        <w:drawing>
          <wp:inline distT="0" distB="0" distL="0" distR="0" wp14:anchorId="109B20EE" wp14:editId="2A4AFC71">
            <wp:extent cx="6050280" cy="27584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0280" cy="2758440"/>
                    </a:xfrm>
                    <a:prstGeom prst="rect">
                      <a:avLst/>
                    </a:prstGeom>
                    <a:noFill/>
                    <a:ln>
                      <a:noFill/>
                    </a:ln>
                  </pic:spPr>
                </pic:pic>
              </a:graphicData>
            </a:graphic>
          </wp:inline>
        </w:drawing>
      </w:r>
    </w:p>
    <w:p w14:paraId="6D003FE9" w14:textId="3DA0AE4D" w:rsidR="003D659D" w:rsidRDefault="003D659D" w:rsidP="003D659D">
      <w:pPr>
        <w:rPr>
          <w:b/>
          <w:bCs/>
          <w:sz w:val="28"/>
        </w:rPr>
      </w:pPr>
    </w:p>
    <w:p w14:paraId="584BA619" w14:textId="692FFD06" w:rsidR="003D659D" w:rsidRDefault="003D659D" w:rsidP="003D659D">
      <w:pPr>
        <w:rPr>
          <w:b/>
          <w:bCs/>
          <w:sz w:val="28"/>
        </w:rPr>
      </w:pPr>
    </w:p>
    <w:p w14:paraId="710AB741" w14:textId="43251DEB" w:rsidR="003D659D" w:rsidRDefault="003D659D" w:rsidP="003D659D">
      <w:pPr>
        <w:rPr>
          <w:b/>
          <w:bCs/>
          <w:sz w:val="28"/>
        </w:rPr>
      </w:pPr>
    </w:p>
    <w:p w14:paraId="01F98A08" w14:textId="5D30F739" w:rsidR="003D659D" w:rsidRDefault="003D659D" w:rsidP="003D659D">
      <w:pPr>
        <w:rPr>
          <w:b/>
          <w:bCs/>
          <w:sz w:val="28"/>
        </w:rPr>
      </w:pPr>
    </w:p>
    <w:p w14:paraId="3A8926E4" w14:textId="3AA5D9DC" w:rsidR="003D659D" w:rsidRDefault="003D659D" w:rsidP="003D659D">
      <w:pPr>
        <w:rPr>
          <w:b/>
          <w:bCs/>
          <w:sz w:val="28"/>
        </w:rPr>
      </w:pPr>
    </w:p>
    <w:p w14:paraId="07A3AF62" w14:textId="2D8BE9A4" w:rsidR="003D659D" w:rsidRDefault="003D659D" w:rsidP="003D659D">
      <w:pPr>
        <w:rPr>
          <w:b/>
          <w:bCs/>
          <w:sz w:val="28"/>
        </w:rPr>
      </w:pPr>
    </w:p>
    <w:p w14:paraId="6B8F0467" w14:textId="77777777" w:rsidR="003D659D" w:rsidRPr="003D659D" w:rsidRDefault="003D659D" w:rsidP="003D659D">
      <w:pPr>
        <w:rPr>
          <w:b/>
          <w:bCs/>
          <w:sz w:val="28"/>
        </w:rPr>
      </w:pPr>
    </w:p>
    <w:p w14:paraId="42EC5449" w14:textId="2597BB63" w:rsidR="003D659D" w:rsidRDefault="003D659D" w:rsidP="00F24A49">
      <w:pPr>
        <w:pStyle w:val="ListParagraph"/>
        <w:numPr>
          <w:ilvl w:val="1"/>
          <w:numId w:val="20"/>
        </w:numPr>
        <w:rPr>
          <w:b/>
          <w:bCs/>
          <w:sz w:val="28"/>
        </w:rPr>
      </w:pPr>
      <w:r>
        <w:rPr>
          <w:b/>
          <w:bCs/>
          <w:sz w:val="28"/>
        </w:rPr>
        <w:lastRenderedPageBreak/>
        <w:t xml:space="preserve"> View all menu (Registered Mess)</w:t>
      </w:r>
    </w:p>
    <w:p w14:paraId="1D4B1FEB" w14:textId="6EBA297B" w:rsidR="003D659D" w:rsidRDefault="003D659D" w:rsidP="003D659D">
      <w:pPr>
        <w:rPr>
          <w:b/>
          <w:bCs/>
          <w:sz w:val="28"/>
        </w:rPr>
      </w:pPr>
    </w:p>
    <w:p w14:paraId="76D634A3" w14:textId="293805C1" w:rsidR="003D659D" w:rsidRPr="003D659D" w:rsidRDefault="003D659D" w:rsidP="003D659D">
      <w:pPr>
        <w:rPr>
          <w:b/>
          <w:bCs/>
          <w:sz w:val="28"/>
        </w:rPr>
      </w:pPr>
      <w:r>
        <w:rPr>
          <w:b/>
          <w:bCs/>
          <w:noProof/>
          <w:sz w:val="28"/>
        </w:rPr>
        <w:drawing>
          <wp:inline distT="0" distB="0" distL="0" distR="0" wp14:anchorId="3FCF5973" wp14:editId="01F182EA">
            <wp:extent cx="6050280" cy="2712720"/>
            <wp:effectExtent l="0" t="0" r="762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50280" cy="2712720"/>
                    </a:xfrm>
                    <a:prstGeom prst="rect">
                      <a:avLst/>
                    </a:prstGeom>
                    <a:noFill/>
                    <a:ln>
                      <a:noFill/>
                    </a:ln>
                  </pic:spPr>
                </pic:pic>
              </a:graphicData>
            </a:graphic>
          </wp:inline>
        </w:drawing>
      </w:r>
    </w:p>
    <w:p w14:paraId="5DFE4D61" w14:textId="77777777" w:rsidR="00F24A49" w:rsidRPr="00F24A49" w:rsidRDefault="00F24A49" w:rsidP="00F24A49">
      <w:pPr>
        <w:rPr>
          <w:b/>
          <w:bCs/>
          <w:sz w:val="28"/>
        </w:rPr>
      </w:pPr>
    </w:p>
    <w:p w14:paraId="4521465B" w14:textId="77777777" w:rsidR="00F24A49" w:rsidRDefault="00F24A49" w:rsidP="00F24A49">
      <w:pPr>
        <w:pStyle w:val="ListParagraph"/>
        <w:ind w:left="360" w:firstLine="0"/>
        <w:rPr>
          <w:b/>
          <w:bCs/>
          <w:sz w:val="28"/>
        </w:rPr>
      </w:pPr>
    </w:p>
    <w:p w14:paraId="22584038" w14:textId="2EA45E6A" w:rsidR="00F24A49" w:rsidRDefault="00F24A49" w:rsidP="00F24A49">
      <w:pPr>
        <w:rPr>
          <w:b/>
          <w:bCs/>
          <w:sz w:val="28"/>
        </w:rPr>
      </w:pPr>
    </w:p>
    <w:p w14:paraId="1028E415" w14:textId="77777777" w:rsidR="00F24A49" w:rsidRPr="00F24A49" w:rsidRDefault="00F24A49" w:rsidP="00F24A49">
      <w:pPr>
        <w:rPr>
          <w:b/>
          <w:bCs/>
          <w:sz w:val="28"/>
        </w:rPr>
      </w:pPr>
    </w:p>
    <w:p w14:paraId="411C5880" w14:textId="0C8553CE" w:rsidR="00F24A49" w:rsidRDefault="00F24A49" w:rsidP="00850C93">
      <w:pPr>
        <w:pStyle w:val="ListParagraph"/>
        <w:numPr>
          <w:ilvl w:val="1"/>
          <w:numId w:val="20"/>
        </w:numPr>
        <w:rPr>
          <w:b/>
          <w:bCs/>
          <w:sz w:val="28"/>
        </w:rPr>
      </w:pPr>
      <w:r>
        <w:rPr>
          <w:b/>
          <w:bCs/>
          <w:sz w:val="28"/>
        </w:rPr>
        <w:t xml:space="preserve"> View vegMenu</w:t>
      </w:r>
      <w:r w:rsidR="003D659D">
        <w:rPr>
          <w:b/>
          <w:bCs/>
          <w:sz w:val="28"/>
        </w:rPr>
        <w:t xml:space="preserve"> (All Mess)</w:t>
      </w:r>
    </w:p>
    <w:p w14:paraId="48B94C82" w14:textId="77777777" w:rsidR="003D659D" w:rsidRPr="003D659D" w:rsidRDefault="003D659D" w:rsidP="003D659D">
      <w:pPr>
        <w:ind w:left="1350"/>
        <w:rPr>
          <w:b/>
          <w:bCs/>
          <w:sz w:val="28"/>
        </w:rPr>
      </w:pPr>
    </w:p>
    <w:p w14:paraId="7E617272" w14:textId="457F462E" w:rsidR="00BB347C" w:rsidRDefault="00BB347C" w:rsidP="00BB347C">
      <w:pPr>
        <w:rPr>
          <w:b/>
          <w:bCs/>
          <w:sz w:val="28"/>
        </w:rPr>
      </w:pPr>
    </w:p>
    <w:p w14:paraId="3EB43B89" w14:textId="77777777" w:rsidR="00BB347C" w:rsidRPr="00BB347C" w:rsidRDefault="00BB347C" w:rsidP="00BB347C">
      <w:pPr>
        <w:rPr>
          <w:b/>
          <w:bCs/>
          <w:sz w:val="28"/>
        </w:rPr>
      </w:pPr>
    </w:p>
    <w:p w14:paraId="671B56DB" w14:textId="5313E93E" w:rsidR="00BB347C" w:rsidRDefault="00BB347C" w:rsidP="00BB347C">
      <w:pPr>
        <w:rPr>
          <w:b/>
          <w:bCs/>
          <w:sz w:val="28"/>
        </w:rPr>
      </w:pPr>
      <w:r>
        <w:rPr>
          <w:b/>
          <w:bCs/>
          <w:noProof/>
          <w:sz w:val="28"/>
        </w:rPr>
        <w:drawing>
          <wp:inline distT="0" distB="0" distL="0" distR="0" wp14:anchorId="16C3C47A" wp14:editId="6F552F92">
            <wp:extent cx="6050280" cy="271272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50280" cy="2712720"/>
                    </a:xfrm>
                    <a:prstGeom prst="rect">
                      <a:avLst/>
                    </a:prstGeom>
                    <a:noFill/>
                    <a:ln>
                      <a:noFill/>
                    </a:ln>
                  </pic:spPr>
                </pic:pic>
              </a:graphicData>
            </a:graphic>
          </wp:inline>
        </w:drawing>
      </w:r>
    </w:p>
    <w:p w14:paraId="3DE7C0F9" w14:textId="77777777" w:rsidR="00BB347C" w:rsidRDefault="00BB347C" w:rsidP="00BB347C">
      <w:pPr>
        <w:rPr>
          <w:b/>
          <w:bCs/>
          <w:sz w:val="28"/>
        </w:rPr>
      </w:pPr>
    </w:p>
    <w:p w14:paraId="3B655AB7" w14:textId="3A55EAE8" w:rsidR="00BB347C" w:rsidRDefault="00BB347C" w:rsidP="00BB347C">
      <w:pPr>
        <w:rPr>
          <w:b/>
          <w:bCs/>
          <w:sz w:val="28"/>
        </w:rPr>
      </w:pPr>
    </w:p>
    <w:p w14:paraId="0D21AA9D" w14:textId="6B0FDFE9" w:rsidR="00BB347C" w:rsidRDefault="00BB347C" w:rsidP="00BB347C">
      <w:pPr>
        <w:rPr>
          <w:b/>
          <w:bCs/>
          <w:sz w:val="28"/>
        </w:rPr>
      </w:pPr>
    </w:p>
    <w:p w14:paraId="5B0DD39F" w14:textId="3C7C5CD8" w:rsidR="003D659D" w:rsidRDefault="003D659D" w:rsidP="00BB347C">
      <w:pPr>
        <w:rPr>
          <w:b/>
          <w:bCs/>
          <w:sz w:val="28"/>
        </w:rPr>
      </w:pPr>
    </w:p>
    <w:p w14:paraId="0A029B65" w14:textId="21102BC3" w:rsidR="003D659D" w:rsidRDefault="003D659D" w:rsidP="00BB347C">
      <w:pPr>
        <w:rPr>
          <w:b/>
          <w:bCs/>
          <w:sz w:val="28"/>
        </w:rPr>
      </w:pPr>
    </w:p>
    <w:p w14:paraId="046BA8EB" w14:textId="313BE104" w:rsidR="003D659D" w:rsidRDefault="003D659D" w:rsidP="00BB347C">
      <w:pPr>
        <w:rPr>
          <w:b/>
          <w:bCs/>
          <w:sz w:val="28"/>
        </w:rPr>
      </w:pPr>
    </w:p>
    <w:p w14:paraId="61341F48" w14:textId="27A0FC47" w:rsidR="003D659D" w:rsidRDefault="003D659D" w:rsidP="00BB347C">
      <w:pPr>
        <w:rPr>
          <w:b/>
          <w:bCs/>
          <w:sz w:val="28"/>
        </w:rPr>
      </w:pPr>
    </w:p>
    <w:p w14:paraId="65FAF194" w14:textId="6712A709" w:rsidR="003D659D" w:rsidRDefault="003D659D" w:rsidP="00BB347C">
      <w:pPr>
        <w:rPr>
          <w:b/>
          <w:bCs/>
          <w:sz w:val="28"/>
        </w:rPr>
      </w:pPr>
    </w:p>
    <w:p w14:paraId="519EF02A" w14:textId="77777777" w:rsidR="003D659D" w:rsidRPr="00BB347C" w:rsidRDefault="003D659D" w:rsidP="00BB347C">
      <w:pPr>
        <w:rPr>
          <w:b/>
          <w:bCs/>
          <w:sz w:val="28"/>
        </w:rPr>
      </w:pPr>
    </w:p>
    <w:p w14:paraId="4CA1BCF6" w14:textId="44D4B6F8" w:rsidR="00BB347C" w:rsidRDefault="00BB347C" w:rsidP="00850C93">
      <w:pPr>
        <w:pStyle w:val="ListParagraph"/>
        <w:numPr>
          <w:ilvl w:val="1"/>
          <w:numId w:val="20"/>
        </w:numPr>
        <w:rPr>
          <w:b/>
          <w:bCs/>
          <w:sz w:val="28"/>
        </w:rPr>
      </w:pPr>
      <w:r>
        <w:rPr>
          <w:b/>
          <w:bCs/>
          <w:sz w:val="28"/>
        </w:rPr>
        <w:t>View Non-Veg Menu</w:t>
      </w:r>
      <w:r w:rsidR="003D659D">
        <w:rPr>
          <w:b/>
          <w:bCs/>
          <w:sz w:val="28"/>
        </w:rPr>
        <w:t xml:space="preserve"> (All Mess)</w:t>
      </w:r>
    </w:p>
    <w:p w14:paraId="7F6715BD" w14:textId="285E134A" w:rsidR="00BB347C" w:rsidRDefault="00BB347C" w:rsidP="00BB347C">
      <w:pPr>
        <w:rPr>
          <w:b/>
          <w:bCs/>
          <w:sz w:val="28"/>
        </w:rPr>
      </w:pPr>
    </w:p>
    <w:p w14:paraId="3C16D5C6" w14:textId="77777777" w:rsidR="00BB347C" w:rsidRPr="00BB347C" w:rsidRDefault="00BB347C" w:rsidP="00BB347C">
      <w:pPr>
        <w:rPr>
          <w:b/>
          <w:bCs/>
          <w:sz w:val="28"/>
        </w:rPr>
      </w:pPr>
    </w:p>
    <w:p w14:paraId="0360303E" w14:textId="77777777" w:rsidR="00BB347C" w:rsidRPr="00BB347C" w:rsidRDefault="00BB347C" w:rsidP="00BB347C">
      <w:pPr>
        <w:rPr>
          <w:b/>
          <w:bCs/>
          <w:sz w:val="28"/>
        </w:rPr>
      </w:pPr>
    </w:p>
    <w:p w14:paraId="519B3E76" w14:textId="23BF5D4B" w:rsidR="00BB347C" w:rsidRDefault="00BB347C" w:rsidP="00BB347C">
      <w:pPr>
        <w:rPr>
          <w:b/>
          <w:bCs/>
          <w:sz w:val="28"/>
        </w:rPr>
      </w:pPr>
      <w:r>
        <w:rPr>
          <w:noProof/>
          <w:sz w:val="10"/>
        </w:rPr>
        <w:drawing>
          <wp:inline distT="0" distB="0" distL="0" distR="0" wp14:anchorId="5238ACA4" wp14:editId="6343FD0C">
            <wp:extent cx="6042660" cy="27279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42660" cy="2727960"/>
                    </a:xfrm>
                    <a:prstGeom prst="rect">
                      <a:avLst/>
                    </a:prstGeom>
                    <a:noFill/>
                    <a:ln>
                      <a:noFill/>
                    </a:ln>
                  </pic:spPr>
                </pic:pic>
              </a:graphicData>
            </a:graphic>
          </wp:inline>
        </w:drawing>
      </w:r>
    </w:p>
    <w:p w14:paraId="7F6AC57B" w14:textId="3E270B93" w:rsidR="00BB347C" w:rsidRDefault="00BB347C" w:rsidP="00BB347C">
      <w:pPr>
        <w:rPr>
          <w:b/>
          <w:bCs/>
          <w:sz w:val="28"/>
        </w:rPr>
      </w:pPr>
    </w:p>
    <w:p w14:paraId="7AF3E509" w14:textId="79A673EA" w:rsidR="00BB347C" w:rsidRDefault="00BB347C" w:rsidP="00BB347C">
      <w:pPr>
        <w:rPr>
          <w:b/>
          <w:bCs/>
          <w:sz w:val="28"/>
        </w:rPr>
      </w:pPr>
    </w:p>
    <w:p w14:paraId="01B9DCB6" w14:textId="5254D99B" w:rsidR="00BB347C" w:rsidRDefault="00BB347C" w:rsidP="00BB347C">
      <w:pPr>
        <w:rPr>
          <w:b/>
          <w:bCs/>
          <w:sz w:val="28"/>
        </w:rPr>
      </w:pPr>
    </w:p>
    <w:p w14:paraId="1C2CDE96" w14:textId="0063F1B8" w:rsidR="00BB347C" w:rsidRDefault="00BB347C" w:rsidP="00BB347C">
      <w:pPr>
        <w:rPr>
          <w:b/>
          <w:bCs/>
          <w:sz w:val="28"/>
        </w:rPr>
      </w:pPr>
    </w:p>
    <w:p w14:paraId="153CCF6D" w14:textId="58EE4930" w:rsidR="00BB347C" w:rsidRDefault="00BB347C" w:rsidP="00BB347C">
      <w:pPr>
        <w:rPr>
          <w:b/>
          <w:bCs/>
          <w:sz w:val="28"/>
        </w:rPr>
      </w:pPr>
    </w:p>
    <w:p w14:paraId="23A5A85B" w14:textId="77777777" w:rsidR="00BB347C" w:rsidRPr="00BB347C" w:rsidRDefault="00BB347C" w:rsidP="00BB347C">
      <w:pPr>
        <w:rPr>
          <w:b/>
          <w:bCs/>
          <w:sz w:val="28"/>
        </w:rPr>
      </w:pPr>
    </w:p>
    <w:p w14:paraId="2CF6CD14" w14:textId="5086A2B1" w:rsidR="00BB347C" w:rsidRPr="00850C93" w:rsidRDefault="00BB347C" w:rsidP="00850C93">
      <w:pPr>
        <w:pStyle w:val="ListParagraph"/>
        <w:numPr>
          <w:ilvl w:val="1"/>
          <w:numId w:val="20"/>
        </w:numPr>
        <w:rPr>
          <w:b/>
          <w:bCs/>
          <w:sz w:val="28"/>
        </w:rPr>
      </w:pPr>
      <w:r>
        <w:rPr>
          <w:b/>
          <w:bCs/>
          <w:sz w:val="28"/>
        </w:rPr>
        <w:t>Provide Feedback</w:t>
      </w:r>
    </w:p>
    <w:p w14:paraId="4DD6ADBB" w14:textId="1F9360C1" w:rsidR="00850C93" w:rsidRDefault="00850C93" w:rsidP="00850C93">
      <w:pPr>
        <w:rPr>
          <w:b/>
          <w:bCs/>
          <w:sz w:val="28"/>
        </w:rPr>
      </w:pPr>
    </w:p>
    <w:p w14:paraId="2721B6E5" w14:textId="77777777" w:rsidR="00F24A49" w:rsidRPr="00850C93" w:rsidRDefault="00F24A49" w:rsidP="00850C93">
      <w:pPr>
        <w:rPr>
          <w:b/>
          <w:bCs/>
          <w:sz w:val="28"/>
        </w:rPr>
      </w:pPr>
    </w:p>
    <w:p w14:paraId="4F633AE8" w14:textId="04109356" w:rsidR="00AB2699" w:rsidRDefault="00BB347C" w:rsidP="00AB2699">
      <w:pPr>
        <w:rPr>
          <w:sz w:val="10"/>
        </w:rPr>
      </w:pPr>
      <w:r>
        <w:rPr>
          <w:noProof/>
          <w:sz w:val="10"/>
        </w:rPr>
        <w:drawing>
          <wp:inline distT="0" distB="0" distL="0" distR="0" wp14:anchorId="1858C52B" wp14:editId="668B2B7F">
            <wp:extent cx="6042660" cy="27355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42660" cy="2735580"/>
                    </a:xfrm>
                    <a:prstGeom prst="rect">
                      <a:avLst/>
                    </a:prstGeom>
                    <a:noFill/>
                    <a:ln>
                      <a:noFill/>
                    </a:ln>
                  </pic:spPr>
                </pic:pic>
              </a:graphicData>
            </a:graphic>
          </wp:inline>
        </w:drawing>
      </w:r>
    </w:p>
    <w:p w14:paraId="2CD7C759" w14:textId="77777777" w:rsidR="00AB2699" w:rsidRDefault="00AB2699" w:rsidP="00AB2699">
      <w:pPr>
        <w:rPr>
          <w:sz w:val="10"/>
        </w:rPr>
      </w:pPr>
    </w:p>
    <w:p w14:paraId="6D077ED7" w14:textId="6BD891B8" w:rsidR="00AB2699" w:rsidRPr="00850C93" w:rsidRDefault="00AB2699" w:rsidP="00AB2699"/>
    <w:p w14:paraId="5856399A" w14:textId="3CF00A74" w:rsidR="00045F26" w:rsidRDefault="00045F26" w:rsidP="00045F26">
      <w:pPr>
        <w:tabs>
          <w:tab w:val="left" w:pos="1039"/>
        </w:tabs>
        <w:rPr>
          <w:b/>
          <w:sz w:val="24"/>
        </w:rPr>
      </w:pPr>
    </w:p>
    <w:p w14:paraId="523AD1C4" w14:textId="77777777" w:rsidR="00126F98" w:rsidRDefault="00126F98" w:rsidP="002833D0">
      <w:pPr>
        <w:tabs>
          <w:tab w:val="left" w:pos="1039"/>
        </w:tabs>
        <w:rPr>
          <w:b/>
          <w:bCs/>
          <w:sz w:val="28"/>
        </w:rPr>
      </w:pPr>
    </w:p>
    <w:p w14:paraId="358E2166" w14:textId="77777777" w:rsidR="00126F98" w:rsidRDefault="00126F98" w:rsidP="002833D0">
      <w:pPr>
        <w:tabs>
          <w:tab w:val="left" w:pos="1039"/>
        </w:tabs>
        <w:rPr>
          <w:b/>
          <w:bCs/>
          <w:sz w:val="28"/>
        </w:rPr>
      </w:pPr>
    </w:p>
    <w:p w14:paraId="2CA06418" w14:textId="5375234F" w:rsidR="003D659D" w:rsidRDefault="00BB347C" w:rsidP="003D659D">
      <w:pPr>
        <w:pStyle w:val="ListParagraph"/>
        <w:numPr>
          <w:ilvl w:val="1"/>
          <w:numId w:val="20"/>
        </w:numPr>
        <w:tabs>
          <w:tab w:val="left" w:pos="1039"/>
        </w:tabs>
        <w:rPr>
          <w:b/>
          <w:bCs/>
          <w:sz w:val="28"/>
        </w:rPr>
      </w:pPr>
      <w:r w:rsidRPr="003D659D">
        <w:rPr>
          <w:b/>
          <w:bCs/>
          <w:sz w:val="28"/>
        </w:rPr>
        <w:t>M</w:t>
      </w:r>
      <w:r w:rsidR="003D659D" w:rsidRPr="003D659D">
        <w:rPr>
          <w:b/>
          <w:bCs/>
          <w:sz w:val="28"/>
        </w:rPr>
        <w:t>ess Dashboard</w:t>
      </w:r>
      <w:r w:rsidR="00985221">
        <w:rPr>
          <w:b/>
          <w:bCs/>
          <w:sz w:val="28"/>
        </w:rPr>
        <w:t xml:space="preserve"> (Provider)</w:t>
      </w:r>
    </w:p>
    <w:p w14:paraId="52297457" w14:textId="62F1C331" w:rsidR="003D659D" w:rsidRDefault="003D659D" w:rsidP="003D659D">
      <w:pPr>
        <w:tabs>
          <w:tab w:val="left" w:pos="1039"/>
        </w:tabs>
        <w:rPr>
          <w:b/>
          <w:bCs/>
          <w:sz w:val="28"/>
        </w:rPr>
      </w:pPr>
    </w:p>
    <w:p w14:paraId="6FDA09C3" w14:textId="77777777" w:rsidR="003D659D" w:rsidRPr="003D659D" w:rsidRDefault="003D659D" w:rsidP="003D659D">
      <w:pPr>
        <w:tabs>
          <w:tab w:val="left" w:pos="1039"/>
        </w:tabs>
        <w:rPr>
          <w:b/>
          <w:bCs/>
          <w:sz w:val="28"/>
        </w:rPr>
      </w:pPr>
    </w:p>
    <w:p w14:paraId="04848741" w14:textId="1AB56B50" w:rsidR="003D659D" w:rsidRDefault="003D659D" w:rsidP="003D659D">
      <w:pPr>
        <w:tabs>
          <w:tab w:val="left" w:pos="1039"/>
        </w:tabs>
        <w:rPr>
          <w:b/>
          <w:bCs/>
          <w:sz w:val="28"/>
        </w:rPr>
      </w:pPr>
      <w:r>
        <w:rPr>
          <w:b/>
          <w:bCs/>
          <w:noProof/>
        </w:rPr>
        <w:drawing>
          <wp:inline distT="0" distB="0" distL="0" distR="0" wp14:anchorId="659C46B8" wp14:editId="3751F97B">
            <wp:extent cx="6050280" cy="2819400"/>
            <wp:effectExtent l="0" t="0" r="762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50280" cy="2819400"/>
                    </a:xfrm>
                    <a:prstGeom prst="rect">
                      <a:avLst/>
                    </a:prstGeom>
                    <a:noFill/>
                    <a:ln>
                      <a:noFill/>
                    </a:ln>
                  </pic:spPr>
                </pic:pic>
              </a:graphicData>
            </a:graphic>
          </wp:inline>
        </w:drawing>
      </w:r>
    </w:p>
    <w:p w14:paraId="3CE29E13" w14:textId="5CD719B7" w:rsidR="003D659D" w:rsidRDefault="003D659D" w:rsidP="003D659D">
      <w:pPr>
        <w:tabs>
          <w:tab w:val="left" w:pos="1039"/>
        </w:tabs>
        <w:rPr>
          <w:b/>
          <w:bCs/>
          <w:sz w:val="28"/>
        </w:rPr>
      </w:pPr>
    </w:p>
    <w:p w14:paraId="43026104" w14:textId="0E0A613F" w:rsidR="003D659D" w:rsidRDefault="003D659D" w:rsidP="003D659D">
      <w:pPr>
        <w:tabs>
          <w:tab w:val="left" w:pos="1039"/>
        </w:tabs>
        <w:rPr>
          <w:b/>
          <w:bCs/>
          <w:sz w:val="28"/>
        </w:rPr>
      </w:pPr>
    </w:p>
    <w:p w14:paraId="3F415932" w14:textId="77777777" w:rsidR="00D22DBD" w:rsidRPr="003D659D" w:rsidRDefault="00D22DBD" w:rsidP="003D659D">
      <w:pPr>
        <w:tabs>
          <w:tab w:val="left" w:pos="1039"/>
        </w:tabs>
        <w:rPr>
          <w:b/>
          <w:bCs/>
          <w:sz w:val="28"/>
        </w:rPr>
      </w:pPr>
    </w:p>
    <w:p w14:paraId="5141313C" w14:textId="585D40A1" w:rsidR="00D22DBD" w:rsidRDefault="003D659D" w:rsidP="00D22DBD">
      <w:pPr>
        <w:pStyle w:val="ListParagraph"/>
        <w:numPr>
          <w:ilvl w:val="1"/>
          <w:numId w:val="20"/>
        </w:numPr>
        <w:tabs>
          <w:tab w:val="left" w:pos="1039"/>
        </w:tabs>
        <w:rPr>
          <w:b/>
          <w:bCs/>
          <w:sz w:val="28"/>
        </w:rPr>
      </w:pPr>
      <w:r>
        <w:rPr>
          <w:b/>
          <w:bCs/>
          <w:sz w:val="28"/>
        </w:rPr>
        <w:t xml:space="preserve">Provide </w:t>
      </w:r>
      <w:r w:rsidR="00D22DBD">
        <w:rPr>
          <w:b/>
          <w:bCs/>
          <w:sz w:val="28"/>
        </w:rPr>
        <w:t xml:space="preserve">veg </w:t>
      </w:r>
      <w:r>
        <w:rPr>
          <w:b/>
          <w:bCs/>
          <w:sz w:val="28"/>
        </w:rPr>
        <w:t>Menu</w:t>
      </w:r>
      <w:r w:rsidR="00D22DBD">
        <w:rPr>
          <w:b/>
          <w:bCs/>
          <w:sz w:val="28"/>
        </w:rPr>
        <w:t xml:space="preserve"> </w:t>
      </w:r>
    </w:p>
    <w:p w14:paraId="3C0FA1E9" w14:textId="4907AC8E" w:rsidR="00D22DBD" w:rsidRDefault="00D22DBD" w:rsidP="00D22DBD">
      <w:pPr>
        <w:tabs>
          <w:tab w:val="left" w:pos="1039"/>
        </w:tabs>
        <w:rPr>
          <w:b/>
          <w:bCs/>
          <w:sz w:val="28"/>
        </w:rPr>
      </w:pPr>
    </w:p>
    <w:p w14:paraId="467391D0" w14:textId="77777777" w:rsidR="00D22DBD" w:rsidRDefault="00D22DBD" w:rsidP="00D22DBD">
      <w:pPr>
        <w:tabs>
          <w:tab w:val="left" w:pos="1039"/>
        </w:tabs>
        <w:rPr>
          <w:b/>
          <w:bCs/>
          <w:sz w:val="28"/>
        </w:rPr>
      </w:pPr>
    </w:p>
    <w:p w14:paraId="49E0BD80" w14:textId="77777777" w:rsidR="00D22DBD" w:rsidRPr="00D22DBD" w:rsidRDefault="00D22DBD" w:rsidP="00D22DBD">
      <w:pPr>
        <w:tabs>
          <w:tab w:val="left" w:pos="1039"/>
        </w:tabs>
        <w:rPr>
          <w:b/>
          <w:bCs/>
          <w:sz w:val="28"/>
        </w:rPr>
      </w:pPr>
    </w:p>
    <w:p w14:paraId="61698C34" w14:textId="4DD2C5A5" w:rsidR="00D22DBD" w:rsidRDefault="00D22DBD" w:rsidP="00D22DBD">
      <w:pPr>
        <w:tabs>
          <w:tab w:val="left" w:pos="1039"/>
        </w:tabs>
        <w:rPr>
          <w:b/>
          <w:bCs/>
          <w:sz w:val="28"/>
        </w:rPr>
      </w:pPr>
      <w:r>
        <w:rPr>
          <w:b/>
          <w:bCs/>
          <w:noProof/>
          <w:sz w:val="28"/>
        </w:rPr>
        <w:drawing>
          <wp:inline distT="0" distB="0" distL="0" distR="0" wp14:anchorId="5F0E173F" wp14:editId="3A9EBD07">
            <wp:extent cx="6050280" cy="2788920"/>
            <wp:effectExtent l="0" t="0" r="762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50280" cy="2788920"/>
                    </a:xfrm>
                    <a:prstGeom prst="rect">
                      <a:avLst/>
                    </a:prstGeom>
                    <a:noFill/>
                    <a:ln>
                      <a:noFill/>
                    </a:ln>
                  </pic:spPr>
                </pic:pic>
              </a:graphicData>
            </a:graphic>
          </wp:inline>
        </w:drawing>
      </w:r>
    </w:p>
    <w:p w14:paraId="29F5253B" w14:textId="3CA21D8D" w:rsidR="00D22DBD" w:rsidRDefault="00D22DBD" w:rsidP="00D22DBD">
      <w:pPr>
        <w:tabs>
          <w:tab w:val="left" w:pos="1039"/>
        </w:tabs>
        <w:rPr>
          <w:b/>
          <w:bCs/>
          <w:sz w:val="28"/>
        </w:rPr>
      </w:pPr>
    </w:p>
    <w:p w14:paraId="32549140" w14:textId="715514B8" w:rsidR="00D22DBD" w:rsidRDefault="00D22DBD" w:rsidP="00D22DBD">
      <w:pPr>
        <w:tabs>
          <w:tab w:val="left" w:pos="1039"/>
        </w:tabs>
        <w:rPr>
          <w:b/>
          <w:bCs/>
          <w:sz w:val="28"/>
        </w:rPr>
      </w:pPr>
    </w:p>
    <w:p w14:paraId="6808DA31" w14:textId="36A773AD" w:rsidR="00D22DBD" w:rsidRDefault="00D22DBD" w:rsidP="00D22DBD">
      <w:pPr>
        <w:tabs>
          <w:tab w:val="left" w:pos="1039"/>
        </w:tabs>
        <w:rPr>
          <w:b/>
          <w:bCs/>
          <w:sz w:val="28"/>
        </w:rPr>
      </w:pPr>
    </w:p>
    <w:p w14:paraId="510D8093" w14:textId="77777777" w:rsidR="00D22DBD" w:rsidRPr="00D22DBD" w:rsidRDefault="00D22DBD" w:rsidP="00D22DBD">
      <w:pPr>
        <w:tabs>
          <w:tab w:val="left" w:pos="1039"/>
        </w:tabs>
        <w:rPr>
          <w:b/>
          <w:bCs/>
          <w:sz w:val="28"/>
        </w:rPr>
      </w:pPr>
    </w:p>
    <w:p w14:paraId="0E5287CE" w14:textId="7458BE4F" w:rsidR="00D22DBD" w:rsidRDefault="00D22DBD" w:rsidP="00D22DBD">
      <w:pPr>
        <w:pStyle w:val="ListParagraph"/>
        <w:numPr>
          <w:ilvl w:val="1"/>
          <w:numId w:val="20"/>
        </w:numPr>
        <w:tabs>
          <w:tab w:val="left" w:pos="1039"/>
        </w:tabs>
        <w:rPr>
          <w:b/>
          <w:bCs/>
          <w:sz w:val="28"/>
        </w:rPr>
      </w:pPr>
      <w:r>
        <w:rPr>
          <w:b/>
          <w:bCs/>
          <w:sz w:val="28"/>
        </w:rPr>
        <w:lastRenderedPageBreak/>
        <w:t>Provide Non veg Menu</w:t>
      </w:r>
    </w:p>
    <w:p w14:paraId="0B89C155" w14:textId="1396C88C" w:rsidR="00D22DBD" w:rsidRDefault="00D22DBD" w:rsidP="00D22DBD">
      <w:pPr>
        <w:tabs>
          <w:tab w:val="left" w:pos="1039"/>
        </w:tabs>
        <w:rPr>
          <w:b/>
          <w:bCs/>
          <w:sz w:val="28"/>
        </w:rPr>
      </w:pPr>
    </w:p>
    <w:p w14:paraId="1A9852F7" w14:textId="77777777" w:rsidR="00D22DBD" w:rsidRPr="00D22DBD" w:rsidRDefault="00D22DBD" w:rsidP="00D22DBD">
      <w:pPr>
        <w:tabs>
          <w:tab w:val="left" w:pos="1039"/>
        </w:tabs>
        <w:rPr>
          <w:b/>
          <w:bCs/>
          <w:sz w:val="28"/>
        </w:rPr>
      </w:pPr>
    </w:p>
    <w:p w14:paraId="02E90367" w14:textId="60B398BB" w:rsidR="00D22DBD" w:rsidRDefault="00D22DBD" w:rsidP="00D22DBD">
      <w:pPr>
        <w:tabs>
          <w:tab w:val="left" w:pos="1039"/>
        </w:tabs>
        <w:rPr>
          <w:b/>
          <w:bCs/>
          <w:sz w:val="28"/>
        </w:rPr>
      </w:pPr>
      <w:r>
        <w:rPr>
          <w:b/>
          <w:bCs/>
          <w:noProof/>
          <w:sz w:val="28"/>
        </w:rPr>
        <w:drawing>
          <wp:inline distT="0" distB="0" distL="0" distR="0" wp14:anchorId="1499EA90" wp14:editId="6FC85B05">
            <wp:extent cx="6050280" cy="2834640"/>
            <wp:effectExtent l="0" t="0" r="7620" b="381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50280" cy="2834640"/>
                    </a:xfrm>
                    <a:prstGeom prst="rect">
                      <a:avLst/>
                    </a:prstGeom>
                    <a:noFill/>
                    <a:ln>
                      <a:noFill/>
                    </a:ln>
                  </pic:spPr>
                </pic:pic>
              </a:graphicData>
            </a:graphic>
          </wp:inline>
        </w:drawing>
      </w:r>
    </w:p>
    <w:p w14:paraId="64F73751" w14:textId="7B120227" w:rsidR="00D22DBD" w:rsidRDefault="00D22DBD" w:rsidP="00D22DBD">
      <w:pPr>
        <w:tabs>
          <w:tab w:val="left" w:pos="1039"/>
        </w:tabs>
        <w:rPr>
          <w:b/>
          <w:bCs/>
          <w:sz w:val="28"/>
        </w:rPr>
      </w:pPr>
    </w:p>
    <w:p w14:paraId="7CE9894D" w14:textId="10665F9F" w:rsidR="00D22DBD" w:rsidRDefault="00D22DBD" w:rsidP="00D22DBD">
      <w:pPr>
        <w:tabs>
          <w:tab w:val="left" w:pos="1039"/>
        </w:tabs>
        <w:rPr>
          <w:b/>
          <w:bCs/>
          <w:sz w:val="28"/>
        </w:rPr>
      </w:pPr>
    </w:p>
    <w:p w14:paraId="426F07EA" w14:textId="77777777" w:rsidR="00D22DBD" w:rsidRPr="00D22DBD" w:rsidRDefault="00D22DBD" w:rsidP="00D22DBD">
      <w:pPr>
        <w:tabs>
          <w:tab w:val="left" w:pos="1039"/>
        </w:tabs>
        <w:rPr>
          <w:b/>
          <w:bCs/>
          <w:sz w:val="28"/>
        </w:rPr>
      </w:pPr>
    </w:p>
    <w:p w14:paraId="3DED1601" w14:textId="1B8ECE6E" w:rsidR="00D22DBD" w:rsidRDefault="00D22DBD" w:rsidP="00D22DBD">
      <w:pPr>
        <w:pStyle w:val="ListParagraph"/>
        <w:numPr>
          <w:ilvl w:val="1"/>
          <w:numId w:val="20"/>
        </w:numPr>
        <w:tabs>
          <w:tab w:val="left" w:pos="1039"/>
        </w:tabs>
        <w:rPr>
          <w:b/>
          <w:bCs/>
          <w:sz w:val="28"/>
        </w:rPr>
      </w:pPr>
      <w:r>
        <w:rPr>
          <w:b/>
          <w:bCs/>
          <w:sz w:val="28"/>
        </w:rPr>
        <w:t>Consumer List</w:t>
      </w:r>
    </w:p>
    <w:p w14:paraId="50921EB0" w14:textId="54B131BB" w:rsidR="00D22DBD" w:rsidRDefault="00D22DBD" w:rsidP="00D22DBD">
      <w:pPr>
        <w:tabs>
          <w:tab w:val="left" w:pos="1039"/>
        </w:tabs>
        <w:rPr>
          <w:b/>
          <w:bCs/>
          <w:sz w:val="28"/>
        </w:rPr>
      </w:pPr>
    </w:p>
    <w:p w14:paraId="2CCDA894" w14:textId="06B84914" w:rsidR="00D22DBD" w:rsidRDefault="00D22DBD" w:rsidP="00D22DBD">
      <w:pPr>
        <w:tabs>
          <w:tab w:val="left" w:pos="1039"/>
        </w:tabs>
        <w:rPr>
          <w:b/>
          <w:bCs/>
          <w:sz w:val="28"/>
        </w:rPr>
      </w:pPr>
    </w:p>
    <w:p w14:paraId="66D83B43" w14:textId="77777777" w:rsidR="00D22DBD" w:rsidRPr="00D22DBD" w:rsidRDefault="00D22DBD" w:rsidP="00D22DBD">
      <w:pPr>
        <w:tabs>
          <w:tab w:val="left" w:pos="1039"/>
        </w:tabs>
        <w:rPr>
          <w:b/>
          <w:bCs/>
          <w:sz w:val="28"/>
        </w:rPr>
      </w:pPr>
    </w:p>
    <w:p w14:paraId="7C9ADB0C" w14:textId="68C900D7" w:rsidR="00D22DBD" w:rsidRDefault="00D22DBD" w:rsidP="00D22DBD">
      <w:pPr>
        <w:tabs>
          <w:tab w:val="left" w:pos="1039"/>
        </w:tabs>
        <w:rPr>
          <w:b/>
          <w:bCs/>
          <w:sz w:val="28"/>
        </w:rPr>
      </w:pPr>
      <w:r>
        <w:rPr>
          <w:b/>
          <w:bCs/>
          <w:noProof/>
          <w:sz w:val="28"/>
        </w:rPr>
        <w:drawing>
          <wp:inline distT="0" distB="0" distL="0" distR="0" wp14:anchorId="771B4811" wp14:editId="096C51E7">
            <wp:extent cx="6057900" cy="2819400"/>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57900" cy="2819400"/>
                    </a:xfrm>
                    <a:prstGeom prst="rect">
                      <a:avLst/>
                    </a:prstGeom>
                    <a:noFill/>
                    <a:ln>
                      <a:noFill/>
                    </a:ln>
                  </pic:spPr>
                </pic:pic>
              </a:graphicData>
            </a:graphic>
          </wp:inline>
        </w:drawing>
      </w:r>
    </w:p>
    <w:p w14:paraId="02323876" w14:textId="5BACC01C" w:rsidR="00D22DBD" w:rsidRDefault="00D22DBD" w:rsidP="00D22DBD">
      <w:pPr>
        <w:tabs>
          <w:tab w:val="left" w:pos="1039"/>
        </w:tabs>
        <w:rPr>
          <w:b/>
          <w:bCs/>
          <w:sz w:val="28"/>
        </w:rPr>
      </w:pPr>
    </w:p>
    <w:p w14:paraId="0D52E9B0" w14:textId="67E4C491" w:rsidR="00D22DBD" w:rsidRDefault="00D22DBD" w:rsidP="00D22DBD">
      <w:pPr>
        <w:tabs>
          <w:tab w:val="left" w:pos="1039"/>
        </w:tabs>
        <w:rPr>
          <w:b/>
          <w:bCs/>
          <w:sz w:val="28"/>
        </w:rPr>
      </w:pPr>
    </w:p>
    <w:p w14:paraId="4E55D15B" w14:textId="4D4D725D" w:rsidR="00985221" w:rsidRDefault="00985221" w:rsidP="00D22DBD">
      <w:pPr>
        <w:tabs>
          <w:tab w:val="left" w:pos="1039"/>
        </w:tabs>
        <w:rPr>
          <w:b/>
          <w:bCs/>
          <w:sz w:val="28"/>
        </w:rPr>
      </w:pPr>
    </w:p>
    <w:p w14:paraId="2F293F9D" w14:textId="77777777" w:rsidR="00985221" w:rsidRDefault="00985221" w:rsidP="00D22DBD">
      <w:pPr>
        <w:tabs>
          <w:tab w:val="left" w:pos="1039"/>
        </w:tabs>
        <w:rPr>
          <w:b/>
          <w:bCs/>
          <w:sz w:val="28"/>
        </w:rPr>
      </w:pPr>
    </w:p>
    <w:p w14:paraId="4A10373B" w14:textId="6B239C63" w:rsidR="00D22DBD" w:rsidRDefault="00D22DBD" w:rsidP="00D22DBD">
      <w:pPr>
        <w:tabs>
          <w:tab w:val="left" w:pos="1039"/>
        </w:tabs>
        <w:rPr>
          <w:b/>
          <w:bCs/>
          <w:sz w:val="28"/>
        </w:rPr>
      </w:pPr>
    </w:p>
    <w:p w14:paraId="50336685" w14:textId="5EF0CD2A" w:rsidR="00D22DBD" w:rsidRDefault="00D22DBD" w:rsidP="00D22DBD">
      <w:pPr>
        <w:tabs>
          <w:tab w:val="left" w:pos="1039"/>
        </w:tabs>
        <w:rPr>
          <w:b/>
          <w:bCs/>
          <w:sz w:val="28"/>
        </w:rPr>
      </w:pPr>
    </w:p>
    <w:p w14:paraId="56FB9DB9" w14:textId="0DDE9767" w:rsidR="00D22DBD" w:rsidRDefault="00D22DBD" w:rsidP="00D22DBD">
      <w:pPr>
        <w:tabs>
          <w:tab w:val="left" w:pos="1039"/>
        </w:tabs>
        <w:rPr>
          <w:b/>
          <w:bCs/>
          <w:sz w:val="28"/>
        </w:rPr>
      </w:pPr>
    </w:p>
    <w:p w14:paraId="2F63120D" w14:textId="77777777" w:rsidR="00D22DBD" w:rsidRPr="00D22DBD" w:rsidRDefault="00D22DBD" w:rsidP="00D22DBD">
      <w:pPr>
        <w:tabs>
          <w:tab w:val="left" w:pos="1039"/>
        </w:tabs>
        <w:rPr>
          <w:b/>
          <w:bCs/>
          <w:sz w:val="28"/>
        </w:rPr>
      </w:pPr>
    </w:p>
    <w:p w14:paraId="1314D0BF" w14:textId="16291CEE" w:rsidR="00D22DBD" w:rsidRDefault="00D22DBD" w:rsidP="00D22DBD">
      <w:pPr>
        <w:pStyle w:val="ListParagraph"/>
        <w:numPr>
          <w:ilvl w:val="1"/>
          <w:numId w:val="20"/>
        </w:numPr>
        <w:tabs>
          <w:tab w:val="left" w:pos="1039"/>
        </w:tabs>
        <w:rPr>
          <w:b/>
          <w:bCs/>
          <w:sz w:val="28"/>
        </w:rPr>
      </w:pPr>
      <w:r>
        <w:rPr>
          <w:b/>
          <w:bCs/>
          <w:sz w:val="28"/>
        </w:rPr>
        <w:t>View Feedback</w:t>
      </w:r>
    </w:p>
    <w:p w14:paraId="42478EE2" w14:textId="69EC0AE0" w:rsidR="00985221" w:rsidRDefault="00985221" w:rsidP="00985221">
      <w:pPr>
        <w:tabs>
          <w:tab w:val="left" w:pos="1039"/>
        </w:tabs>
        <w:rPr>
          <w:b/>
          <w:bCs/>
          <w:sz w:val="28"/>
        </w:rPr>
      </w:pPr>
    </w:p>
    <w:p w14:paraId="1F6A2305" w14:textId="30818D23" w:rsidR="00985221" w:rsidRPr="00985221" w:rsidRDefault="00985221" w:rsidP="00985221">
      <w:pPr>
        <w:tabs>
          <w:tab w:val="left" w:pos="1039"/>
        </w:tabs>
        <w:rPr>
          <w:b/>
          <w:bCs/>
          <w:sz w:val="28"/>
        </w:rPr>
      </w:pPr>
      <w:r>
        <w:rPr>
          <w:b/>
          <w:bCs/>
          <w:noProof/>
          <w:sz w:val="28"/>
        </w:rPr>
        <w:drawing>
          <wp:inline distT="0" distB="0" distL="0" distR="0" wp14:anchorId="646F09FA" wp14:editId="2626907B">
            <wp:extent cx="6057900" cy="2796540"/>
            <wp:effectExtent l="0" t="0" r="0" b="381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57900" cy="2796540"/>
                    </a:xfrm>
                    <a:prstGeom prst="rect">
                      <a:avLst/>
                    </a:prstGeom>
                    <a:noFill/>
                    <a:ln>
                      <a:noFill/>
                    </a:ln>
                  </pic:spPr>
                </pic:pic>
              </a:graphicData>
            </a:graphic>
          </wp:inline>
        </w:drawing>
      </w:r>
    </w:p>
    <w:p w14:paraId="4AE74F82" w14:textId="1ADC4819" w:rsidR="00D22DBD" w:rsidRPr="00D22DBD" w:rsidRDefault="00D22DBD" w:rsidP="00D22DBD">
      <w:pPr>
        <w:tabs>
          <w:tab w:val="left" w:pos="1039"/>
        </w:tabs>
        <w:rPr>
          <w:b/>
          <w:bCs/>
          <w:sz w:val="28"/>
        </w:rPr>
      </w:pPr>
    </w:p>
    <w:p w14:paraId="6951ED23" w14:textId="77777777" w:rsidR="00AB2699" w:rsidRDefault="00AB2699" w:rsidP="00AB2699">
      <w:pPr>
        <w:tabs>
          <w:tab w:val="left" w:pos="1039"/>
        </w:tabs>
        <w:rPr>
          <w:b/>
          <w:bCs/>
        </w:rPr>
      </w:pPr>
    </w:p>
    <w:p w14:paraId="0B72E1CE" w14:textId="39F0D9EA" w:rsidR="00963AAC" w:rsidRDefault="00963AAC">
      <w:pPr>
        <w:widowControl/>
        <w:autoSpaceDE/>
        <w:autoSpaceDN/>
        <w:spacing w:after="160" w:line="259" w:lineRule="auto"/>
        <w:rPr>
          <w:sz w:val="10"/>
        </w:rPr>
      </w:pPr>
    </w:p>
    <w:p w14:paraId="514D5634" w14:textId="1ADE00B8" w:rsidR="00963AAC" w:rsidRDefault="00C17620" w:rsidP="00C44F0C">
      <w:pPr>
        <w:pStyle w:val="ListParagraph"/>
        <w:numPr>
          <w:ilvl w:val="1"/>
          <w:numId w:val="20"/>
        </w:numPr>
        <w:tabs>
          <w:tab w:val="left" w:pos="1039"/>
        </w:tabs>
        <w:rPr>
          <w:b/>
          <w:bCs/>
          <w:sz w:val="28"/>
        </w:rPr>
      </w:pPr>
      <w:r w:rsidRPr="00C44F0C">
        <w:rPr>
          <w:b/>
          <w:bCs/>
          <w:sz w:val="28"/>
        </w:rPr>
        <w:t>Admin</w:t>
      </w:r>
      <w:r w:rsidR="00963AAC" w:rsidRPr="00C44F0C">
        <w:rPr>
          <w:b/>
          <w:bCs/>
          <w:sz w:val="28"/>
        </w:rPr>
        <w:t xml:space="preserve"> Page</w:t>
      </w:r>
    </w:p>
    <w:p w14:paraId="51CE4605" w14:textId="21D82379" w:rsidR="00C44F0C" w:rsidRDefault="00C44F0C" w:rsidP="00C44F0C">
      <w:pPr>
        <w:tabs>
          <w:tab w:val="left" w:pos="1039"/>
        </w:tabs>
        <w:rPr>
          <w:b/>
          <w:bCs/>
          <w:sz w:val="28"/>
        </w:rPr>
      </w:pPr>
    </w:p>
    <w:p w14:paraId="7BD5A30F" w14:textId="77777777" w:rsidR="00C44F0C" w:rsidRPr="00C44F0C" w:rsidRDefault="00C44F0C" w:rsidP="00C44F0C">
      <w:pPr>
        <w:tabs>
          <w:tab w:val="left" w:pos="1039"/>
        </w:tabs>
        <w:rPr>
          <w:b/>
          <w:bCs/>
          <w:sz w:val="28"/>
        </w:rPr>
      </w:pPr>
    </w:p>
    <w:p w14:paraId="2D9C12D9" w14:textId="4DDD68F0" w:rsidR="00C44F0C" w:rsidRDefault="00C44F0C" w:rsidP="00C44F0C">
      <w:pPr>
        <w:tabs>
          <w:tab w:val="left" w:pos="1039"/>
        </w:tabs>
        <w:rPr>
          <w:b/>
          <w:bCs/>
          <w:sz w:val="28"/>
        </w:rPr>
      </w:pPr>
      <w:r>
        <w:rPr>
          <w:b/>
          <w:bCs/>
          <w:noProof/>
        </w:rPr>
        <w:drawing>
          <wp:inline distT="0" distB="0" distL="0" distR="0" wp14:anchorId="1FD0655D" wp14:editId="18CD6665">
            <wp:extent cx="6042660" cy="2720340"/>
            <wp:effectExtent l="0" t="0" r="0" b="381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42660" cy="2720340"/>
                    </a:xfrm>
                    <a:prstGeom prst="rect">
                      <a:avLst/>
                    </a:prstGeom>
                    <a:noFill/>
                    <a:ln>
                      <a:noFill/>
                    </a:ln>
                  </pic:spPr>
                </pic:pic>
              </a:graphicData>
            </a:graphic>
          </wp:inline>
        </w:drawing>
      </w:r>
    </w:p>
    <w:p w14:paraId="420FAE02" w14:textId="6E934F00" w:rsidR="00C44F0C" w:rsidRDefault="00C44F0C" w:rsidP="00C44F0C">
      <w:pPr>
        <w:tabs>
          <w:tab w:val="left" w:pos="1039"/>
        </w:tabs>
        <w:rPr>
          <w:b/>
          <w:bCs/>
          <w:sz w:val="28"/>
        </w:rPr>
      </w:pPr>
    </w:p>
    <w:p w14:paraId="244AAFC2" w14:textId="60456996" w:rsidR="00C44F0C" w:rsidRDefault="00C44F0C" w:rsidP="00C44F0C">
      <w:pPr>
        <w:tabs>
          <w:tab w:val="left" w:pos="1039"/>
        </w:tabs>
        <w:rPr>
          <w:b/>
          <w:bCs/>
          <w:sz w:val="28"/>
        </w:rPr>
      </w:pPr>
    </w:p>
    <w:p w14:paraId="61F07D9A" w14:textId="620F5C2D" w:rsidR="00C44F0C" w:rsidRDefault="00C44F0C" w:rsidP="00C44F0C">
      <w:pPr>
        <w:tabs>
          <w:tab w:val="left" w:pos="1039"/>
        </w:tabs>
        <w:rPr>
          <w:b/>
          <w:bCs/>
          <w:sz w:val="28"/>
        </w:rPr>
      </w:pPr>
    </w:p>
    <w:p w14:paraId="02502562" w14:textId="57B6DDD1" w:rsidR="00C44F0C" w:rsidRDefault="00C44F0C" w:rsidP="00C44F0C">
      <w:pPr>
        <w:tabs>
          <w:tab w:val="left" w:pos="1039"/>
        </w:tabs>
        <w:rPr>
          <w:b/>
          <w:bCs/>
          <w:sz w:val="28"/>
        </w:rPr>
      </w:pPr>
    </w:p>
    <w:p w14:paraId="1D688421" w14:textId="4DA1B15E" w:rsidR="00C44F0C" w:rsidRDefault="00C44F0C" w:rsidP="00C44F0C">
      <w:pPr>
        <w:tabs>
          <w:tab w:val="left" w:pos="1039"/>
        </w:tabs>
        <w:rPr>
          <w:b/>
          <w:bCs/>
          <w:sz w:val="28"/>
        </w:rPr>
      </w:pPr>
    </w:p>
    <w:p w14:paraId="4F1E32A6" w14:textId="5489D96E" w:rsidR="00C44F0C" w:rsidRDefault="00C44F0C" w:rsidP="00C44F0C">
      <w:pPr>
        <w:tabs>
          <w:tab w:val="left" w:pos="1039"/>
        </w:tabs>
        <w:rPr>
          <w:b/>
          <w:bCs/>
          <w:sz w:val="28"/>
        </w:rPr>
      </w:pPr>
    </w:p>
    <w:p w14:paraId="4767239B" w14:textId="77777777" w:rsidR="00C44F0C" w:rsidRPr="00C44F0C" w:rsidRDefault="00C44F0C" w:rsidP="00C44F0C">
      <w:pPr>
        <w:tabs>
          <w:tab w:val="left" w:pos="1039"/>
        </w:tabs>
        <w:rPr>
          <w:b/>
          <w:bCs/>
          <w:sz w:val="28"/>
        </w:rPr>
      </w:pPr>
    </w:p>
    <w:p w14:paraId="16AE2A10" w14:textId="0041A378" w:rsidR="00C44F0C" w:rsidRDefault="00C44F0C" w:rsidP="00C44F0C">
      <w:pPr>
        <w:pStyle w:val="ListParagraph"/>
        <w:numPr>
          <w:ilvl w:val="1"/>
          <w:numId w:val="20"/>
        </w:numPr>
        <w:tabs>
          <w:tab w:val="left" w:pos="1039"/>
        </w:tabs>
        <w:rPr>
          <w:b/>
          <w:bCs/>
          <w:sz w:val="28"/>
        </w:rPr>
      </w:pPr>
      <w:r w:rsidRPr="00C44F0C">
        <w:rPr>
          <w:b/>
          <w:bCs/>
          <w:sz w:val="28"/>
        </w:rPr>
        <w:lastRenderedPageBreak/>
        <w:t>Pending Mess Approval</w:t>
      </w:r>
    </w:p>
    <w:p w14:paraId="7128E132" w14:textId="1217B42F" w:rsidR="00C44F0C" w:rsidRDefault="00C44F0C" w:rsidP="00C44F0C">
      <w:pPr>
        <w:tabs>
          <w:tab w:val="left" w:pos="1039"/>
        </w:tabs>
        <w:rPr>
          <w:b/>
          <w:bCs/>
          <w:sz w:val="28"/>
        </w:rPr>
      </w:pPr>
    </w:p>
    <w:p w14:paraId="326823D3" w14:textId="77777777" w:rsidR="00C44F0C" w:rsidRPr="00C44F0C" w:rsidRDefault="00C44F0C" w:rsidP="00C44F0C">
      <w:pPr>
        <w:tabs>
          <w:tab w:val="left" w:pos="1039"/>
        </w:tabs>
        <w:rPr>
          <w:b/>
          <w:bCs/>
          <w:sz w:val="28"/>
        </w:rPr>
      </w:pPr>
    </w:p>
    <w:p w14:paraId="6CDC0B85" w14:textId="7010AB21" w:rsidR="00C44F0C" w:rsidRDefault="00C44F0C" w:rsidP="00C44F0C">
      <w:pPr>
        <w:tabs>
          <w:tab w:val="left" w:pos="1039"/>
        </w:tabs>
        <w:rPr>
          <w:b/>
          <w:bCs/>
          <w:sz w:val="28"/>
        </w:rPr>
      </w:pPr>
    </w:p>
    <w:p w14:paraId="4A81FBD6" w14:textId="3084DCF1" w:rsidR="00C44F0C" w:rsidRDefault="00C44F0C" w:rsidP="00C44F0C">
      <w:pPr>
        <w:tabs>
          <w:tab w:val="left" w:pos="1039"/>
        </w:tabs>
        <w:rPr>
          <w:b/>
          <w:bCs/>
          <w:sz w:val="28"/>
        </w:rPr>
      </w:pPr>
      <w:r>
        <w:rPr>
          <w:b/>
          <w:bCs/>
          <w:noProof/>
          <w:sz w:val="28"/>
        </w:rPr>
        <w:drawing>
          <wp:inline distT="0" distB="0" distL="0" distR="0" wp14:anchorId="459DAAAF" wp14:editId="581876CC">
            <wp:extent cx="6050280" cy="2720340"/>
            <wp:effectExtent l="0" t="0" r="7620" b="381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0280" cy="2720340"/>
                    </a:xfrm>
                    <a:prstGeom prst="rect">
                      <a:avLst/>
                    </a:prstGeom>
                    <a:noFill/>
                    <a:ln>
                      <a:noFill/>
                    </a:ln>
                  </pic:spPr>
                </pic:pic>
              </a:graphicData>
            </a:graphic>
          </wp:inline>
        </w:drawing>
      </w:r>
    </w:p>
    <w:p w14:paraId="741CD646" w14:textId="3C656FCE" w:rsidR="00C44F0C" w:rsidRDefault="00C44F0C" w:rsidP="00C44F0C">
      <w:pPr>
        <w:tabs>
          <w:tab w:val="left" w:pos="1039"/>
        </w:tabs>
        <w:rPr>
          <w:b/>
          <w:bCs/>
          <w:sz w:val="28"/>
        </w:rPr>
      </w:pPr>
    </w:p>
    <w:p w14:paraId="1A7F11BF" w14:textId="17D8930C" w:rsidR="00C44F0C" w:rsidRDefault="00C44F0C" w:rsidP="00C44F0C">
      <w:pPr>
        <w:tabs>
          <w:tab w:val="left" w:pos="1039"/>
        </w:tabs>
        <w:rPr>
          <w:b/>
          <w:bCs/>
          <w:sz w:val="28"/>
        </w:rPr>
      </w:pPr>
    </w:p>
    <w:p w14:paraId="6A8DF1D9" w14:textId="77777777" w:rsidR="00C44F0C" w:rsidRPr="00C44F0C" w:rsidRDefault="00C44F0C" w:rsidP="00C44F0C">
      <w:pPr>
        <w:tabs>
          <w:tab w:val="left" w:pos="1039"/>
        </w:tabs>
        <w:rPr>
          <w:b/>
          <w:bCs/>
          <w:sz w:val="28"/>
        </w:rPr>
      </w:pPr>
    </w:p>
    <w:p w14:paraId="25F9CB54" w14:textId="6283FE67" w:rsidR="00C44F0C" w:rsidRDefault="00C44F0C" w:rsidP="00C44F0C">
      <w:pPr>
        <w:pStyle w:val="ListParagraph"/>
        <w:numPr>
          <w:ilvl w:val="1"/>
          <w:numId w:val="20"/>
        </w:numPr>
        <w:tabs>
          <w:tab w:val="left" w:pos="1039"/>
        </w:tabs>
        <w:rPr>
          <w:b/>
          <w:bCs/>
          <w:sz w:val="28"/>
        </w:rPr>
      </w:pPr>
      <w:r>
        <w:rPr>
          <w:b/>
          <w:bCs/>
          <w:sz w:val="28"/>
        </w:rPr>
        <w:t>Delete Previous Menu</w:t>
      </w:r>
    </w:p>
    <w:p w14:paraId="7CC396D2" w14:textId="5DB89CF0" w:rsidR="00C44F0C" w:rsidRDefault="00C44F0C" w:rsidP="00C44F0C">
      <w:pPr>
        <w:tabs>
          <w:tab w:val="left" w:pos="1039"/>
        </w:tabs>
        <w:rPr>
          <w:b/>
          <w:bCs/>
          <w:sz w:val="28"/>
        </w:rPr>
      </w:pPr>
    </w:p>
    <w:p w14:paraId="0E697F34" w14:textId="77777777" w:rsidR="00C44F0C" w:rsidRPr="00C44F0C" w:rsidRDefault="00C44F0C" w:rsidP="00C44F0C">
      <w:pPr>
        <w:tabs>
          <w:tab w:val="left" w:pos="1039"/>
        </w:tabs>
        <w:rPr>
          <w:b/>
          <w:bCs/>
          <w:sz w:val="28"/>
        </w:rPr>
      </w:pPr>
    </w:p>
    <w:p w14:paraId="0016A456" w14:textId="1004850C" w:rsidR="00C44F0C" w:rsidRDefault="00C44F0C" w:rsidP="00C44F0C">
      <w:pPr>
        <w:tabs>
          <w:tab w:val="left" w:pos="1039"/>
        </w:tabs>
        <w:rPr>
          <w:b/>
          <w:bCs/>
          <w:sz w:val="28"/>
        </w:rPr>
      </w:pPr>
    </w:p>
    <w:p w14:paraId="1870E61E" w14:textId="5F7591C1" w:rsidR="00C44F0C" w:rsidRPr="00C44F0C" w:rsidRDefault="00C44F0C" w:rsidP="00C44F0C">
      <w:pPr>
        <w:tabs>
          <w:tab w:val="left" w:pos="1039"/>
        </w:tabs>
        <w:rPr>
          <w:b/>
          <w:bCs/>
          <w:sz w:val="28"/>
        </w:rPr>
      </w:pPr>
      <w:r>
        <w:rPr>
          <w:b/>
          <w:bCs/>
          <w:noProof/>
          <w:sz w:val="28"/>
        </w:rPr>
        <w:drawing>
          <wp:inline distT="0" distB="0" distL="0" distR="0" wp14:anchorId="68A3D434" wp14:editId="7277228E">
            <wp:extent cx="6050280" cy="2743200"/>
            <wp:effectExtent l="0" t="0" r="762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50280" cy="2743200"/>
                    </a:xfrm>
                    <a:prstGeom prst="rect">
                      <a:avLst/>
                    </a:prstGeom>
                    <a:noFill/>
                    <a:ln>
                      <a:noFill/>
                    </a:ln>
                  </pic:spPr>
                </pic:pic>
              </a:graphicData>
            </a:graphic>
          </wp:inline>
        </w:drawing>
      </w:r>
    </w:p>
    <w:p w14:paraId="79EB5A8E" w14:textId="77777777" w:rsidR="00C44F0C" w:rsidRPr="00C44F0C" w:rsidRDefault="00C44F0C" w:rsidP="00C44F0C">
      <w:pPr>
        <w:pStyle w:val="ListParagraph"/>
        <w:tabs>
          <w:tab w:val="left" w:pos="1039"/>
        </w:tabs>
        <w:ind w:left="1710" w:firstLine="0"/>
        <w:rPr>
          <w:b/>
          <w:bCs/>
          <w:sz w:val="28"/>
        </w:rPr>
      </w:pPr>
    </w:p>
    <w:p w14:paraId="2E9CEA90" w14:textId="55F26E0E" w:rsidR="00126F98" w:rsidRDefault="00126F98" w:rsidP="00126F98">
      <w:pPr>
        <w:widowControl/>
        <w:autoSpaceDE/>
        <w:autoSpaceDN/>
        <w:spacing w:after="160" w:line="259" w:lineRule="auto"/>
        <w:rPr>
          <w:b/>
          <w:bCs/>
        </w:rPr>
      </w:pPr>
    </w:p>
    <w:p w14:paraId="5074F9EF" w14:textId="0C4013AA" w:rsidR="00C44F0C" w:rsidRDefault="00C44F0C" w:rsidP="00126F98">
      <w:pPr>
        <w:widowControl/>
        <w:autoSpaceDE/>
        <w:autoSpaceDN/>
        <w:spacing w:after="160" w:line="259" w:lineRule="auto"/>
        <w:rPr>
          <w:b/>
          <w:bCs/>
        </w:rPr>
      </w:pPr>
    </w:p>
    <w:p w14:paraId="405E5D9F" w14:textId="77777777" w:rsidR="00644762" w:rsidRDefault="00644762">
      <w:pPr>
        <w:widowControl/>
        <w:autoSpaceDE/>
        <w:autoSpaceDN/>
        <w:spacing w:after="160" w:line="259" w:lineRule="auto"/>
        <w:rPr>
          <w:sz w:val="10"/>
        </w:rPr>
      </w:pPr>
    </w:p>
    <w:p w14:paraId="7F3A648A" w14:textId="77777777" w:rsidR="00AB71DC" w:rsidRDefault="00AB71DC">
      <w:pPr>
        <w:widowControl/>
        <w:autoSpaceDE/>
        <w:autoSpaceDN/>
        <w:spacing w:after="160" w:line="259" w:lineRule="auto"/>
        <w:rPr>
          <w:sz w:val="10"/>
        </w:rPr>
      </w:pPr>
      <w:r>
        <w:rPr>
          <w:sz w:val="10"/>
        </w:rPr>
        <w:br w:type="page"/>
      </w:r>
    </w:p>
    <w:p w14:paraId="7E3002C8" w14:textId="77777777" w:rsidR="00AB71DC" w:rsidRDefault="00AB71DC" w:rsidP="00DB6D2D">
      <w:pPr>
        <w:rPr>
          <w:sz w:val="10"/>
        </w:rPr>
        <w:sectPr w:rsidR="00AB71DC" w:rsidSect="0075161A">
          <w:pgSz w:w="11900" w:h="16840"/>
          <w:pgMar w:top="1320" w:right="1020" w:bottom="1220" w:left="1340" w:header="720" w:footer="1034" w:gutter="0"/>
          <w:pgBorders w:offsetFrom="page">
            <w:top w:val="single" w:sz="4" w:space="24" w:color="C4BC96" w:themeColor="background2" w:themeShade="BF"/>
            <w:left w:val="single" w:sz="4" w:space="24" w:color="C4BC96" w:themeColor="background2" w:themeShade="BF"/>
            <w:bottom w:val="single" w:sz="4" w:space="24" w:color="C4BC96" w:themeColor="background2" w:themeShade="BF"/>
            <w:right w:val="single" w:sz="4" w:space="24" w:color="C4BC96" w:themeColor="background2" w:themeShade="BF"/>
          </w:pgBorders>
          <w:cols w:space="720"/>
        </w:sectPr>
      </w:pPr>
    </w:p>
    <w:p w14:paraId="12E7AE37" w14:textId="45887472" w:rsidR="00DB6D2D" w:rsidRDefault="00BF1BD4" w:rsidP="00BF1BD4">
      <w:pPr>
        <w:tabs>
          <w:tab w:val="left" w:pos="400"/>
        </w:tabs>
        <w:spacing w:before="86"/>
        <w:rPr>
          <w:b/>
        </w:rPr>
      </w:pPr>
      <w:r>
        <w:rPr>
          <w:b/>
        </w:rPr>
        <w:lastRenderedPageBreak/>
        <w:t xml:space="preserve">  </w:t>
      </w:r>
      <w:r w:rsidRPr="00BF1BD4">
        <w:rPr>
          <w:b/>
          <w:sz w:val="24"/>
          <w:szCs w:val="24"/>
        </w:rPr>
        <w:t>9.</w:t>
      </w:r>
      <w:r>
        <w:rPr>
          <w:b/>
          <w:sz w:val="24"/>
          <w:szCs w:val="24"/>
        </w:rPr>
        <w:t xml:space="preserve"> </w:t>
      </w:r>
      <w:r w:rsidR="00DB6D2D" w:rsidRPr="00BF1BD4">
        <w:rPr>
          <w:b/>
        </w:rPr>
        <w:t>CONCLUSION AND FUTURE</w:t>
      </w:r>
      <w:r w:rsidR="00B27DB5" w:rsidRPr="00BF1BD4">
        <w:rPr>
          <w:b/>
        </w:rPr>
        <w:t xml:space="preserve"> </w:t>
      </w:r>
      <w:r w:rsidR="00DB6D2D" w:rsidRPr="00BF1BD4">
        <w:rPr>
          <w:b/>
        </w:rPr>
        <w:t>SCOPE</w:t>
      </w:r>
    </w:p>
    <w:p w14:paraId="1EE80519" w14:textId="77777777" w:rsidR="005C0107" w:rsidRDefault="005C0107" w:rsidP="00BF1BD4">
      <w:pPr>
        <w:tabs>
          <w:tab w:val="left" w:pos="400"/>
        </w:tabs>
        <w:spacing w:before="86"/>
        <w:rPr>
          <w:b/>
        </w:rPr>
      </w:pPr>
    </w:p>
    <w:p w14:paraId="4A1A4577" w14:textId="02E27AAA" w:rsidR="005C0107" w:rsidRPr="005C0107" w:rsidRDefault="005C0107" w:rsidP="005C0107">
      <w:pPr>
        <w:tabs>
          <w:tab w:val="left" w:pos="1406"/>
        </w:tabs>
        <w:spacing w:before="1" w:line="276" w:lineRule="auto"/>
        <w:ind w:left="120" w:right="123"/>
        <w:jc w:val="both"/>
        <w:rPr>
          <w:sz w:val="24"/>
          <w:szCs w:val="24"/>
        </w:rPr>
      </w:pPr>
      <w:r>
        <w:rPr>
          <w:sz w:val="24"/>
          <w:szCs w:val="24"/>
        </w:rPr>
        <w:t>This</w:t>
      </w:r>
      <w:r w:rsidRPr="005C0107">
        <w:rPr>
          <w:sz w:val="24"/>
          <w:szCs w:val="24"/>
        </w:rPr>
        <w:t xml:space="preserve"> project is building a platform which will help bachelors, students from various cities to communicate with various mess owners and to ease their searching efforts.</w:t>
      </w:r>
    </w:p>
    <w:p w14:paraId="29746D59" w14:textId="77777777" w:rsidR="00126F98" w:rsidRPr="00644762" w:rsidRDefault="00126F98" w:rsidP="00126F98">
      <w:pPr>
        <w:pStyle w:val="BodyText"/>
        <w:spacing w:before="3" w:line="276" w:lineRule="auto"/>
        <w:ind w:left="120"/>
      </w:pPr>
    </w:p>
    <w:p w14:paraId="1A4BFFA3" w14:textId="4F90CD8C" w:rsidR="00186370" w:rsidRDefault="00126F98" w:rsidP="00644762">
      <w:pPr>
        <w:tabs>
          <w:tab w:val="left" w:pos="1406"/>
        </w:tabs>
        <w:spacing w:before="1" w:line="276" w:lineRule="auto"/>
        <w:ind w:left="120" w:right="123"/>
        <w:jc w:val="both"/>
        <w:rPr>
          <w:sz w:val="24"/>
          <w:szCs w:val="24"/>
        </w:rPr>
      </w:pPr>
      <w:r w:rsidRPr="00126F98">
        <w:rPr>
          <w:sz w:val="24"/>
          <w:szCs w:val="24"/>
        </w:rPr>
        <w:t xml:space="preserve">Our System provides a very user-friendly platform where </w:t>
      </w:r>
      <w:r w:rsidR="00386371">
        <w:rPr>
          <w:sz w:val="24"/>
          <w:szCs w:val="24"/>
        </w:rPr>
        <w:t>Consumer</w:t>
      </w:r>
      <w:r w:rsidRPr="00126F98">
        <w:rPr>
          <w:sz w:val="24"/>
          <w:szCs w:val="24"/>
        </w:rPr>
        <w:t xml:space="preserve"> can easily search the </w:t>
      </w:r>
      <w:r w:rsidR="005C0107">
        <w:rPr>
          <w:sz w:val="24"/>
          <w:szCs w:val="24"/>
        </w:rPr>
        <w:t>Mess</w:t>
      </w:r>
      <w:r w:rsidRPr="00126F98">
        <w:rPr>
          <w:sz w:val="24"/>
          <w:szCs w:val="24"/>
        </w:rPr>
        <w:t xml:space="preserve">, </w:t>
      </w:r>
      <w:r w:rsidR="005C0107">
        <w:rPr>
          <w:sz w:val="24"/>
          <w:szCs w:val="24"/>
        </w:rPr>
        <w:t>View Menu.</w:t>
      </w:r>
      <w:r w:rsidRPr="00126F98">
        <w:rPr>
          <w:sz w:val="24"/>
          <w:szCs w:val="24"/>
        </w:rPr>
        <w:t xml:space="preserve"> </w:t>
      </w:r>
      <w:r w:rsidR="00386371">
        <w:rPr>
          <w:sz w:val="24"/>
          <w:szCs w:val="24"/>
        </w:rPr>
        <w:t>Mess Owner</w:t>
      </w:r>
      <w:r w:rsidRPr="00126F98">
        <w:rPr>
          <w:sz w:val="24"/>
          <w:szCs w:val="24"/>
        </w:rPr>
        <w:t xml:space="preserve"> will </w:t>
      </w:r>
      <w:r w:rsidR="005C0107">
        <w:rPr>
          <w:sz w:val="24"/>
          <w:szCs w:val="24"/>
        </w:rPr>
        <w:t>convey mess menu to consumers very efficiently</w:t>
      </w:r>
      <w:r w:rsidRPr="00126F98">
        <w:rPr>
          <w:sz w:val="24"/>
          <w:szCs w:val="24"/>
        </w:rPr>
        <w:t xml:space="preserve">, </w:t>
      </w:r>
      <w:r w:rsidR="005C0107">
        <w:rPr>
          <w:sz w:val="24"/>
          <w:szCs w:val="24"/>
        </w:rPr>
        <w:t>Mess Owner can view ratings and read feedback</w:t>
      </w:r>
      <w:r w:rsidR="00F74BB7">
        <w:rPr>
          <w:sz w:val="24"/>
          <w:szCs w:val="24"/>
        </w:rPr>
        <w:t xml:space="preserve"> </w:t>
      </w:r>
      <w:r w:rsidR="005C0107">
        <w:rPr>
          <w:sz w:val="24"/>
          <w:szCs w:val="24"/>
        </w:rPr>
        <w:t>given by</w:t>
      </w:r>
      <w:r w:rsidR="00F74BB7">
        <w:rPr>
          <w:sz w:val="24"/>
          <w:szCs w:val="24"/>
        </w:rPr>
        <w:t xml:space="preserve"> consumers to improve their service.</w:t>
      </w:r>
      <w:r w:rsidR="005C0107">
        <w:rPr>
          <w:sz w:val="24"/>
          <w:szCs w:val="24"/>
        </w:rPr>
        <w:t xml:space="preserve"> </w:t>
      </w:r>
    </w:p>
    <w:p w14:paraId="32AF4AE8" w14:textId="77777777" w:rsidR="00126F98" w:rsidRPr="00644762" w:rsidRDefault="00126F98" w:rsidP="00644762">
      <w:pPr>
        <w:tabs>
          <w:tab w:val="left" w:pos="1406"/>
        </w:tabs>
        <w:spacing w:before="1" w:line="276" w:lineRule="auto"/>
        <w:ind w:left="120" w:right="123"/>
        <w:jc w:val="both"/>
        <w:rPr>
          <w:sz w:val="24"/>
          <w:szCs w:val="24"/>
        </w:rPr>
      </w:pPr>
    </w:p>
    <w:p w14:paraId="07B7E652" w14:textId="480AF5B5" w:rsidR="001F55F9" w:rsidRPr="00836415" w:rsidRDefault="00F74BB7" w:rsidP="00FD5210">
      <w:pPr>
        <w:tabs>
          <w:tab w:val="left" w:pos="1406"/>
        </w:tabs>
        <w:spacing w:before="1" w:line="276" w:lineRule="auto"/>
        <w:ind w:right="123"/>
        <w:jc w:val="both"/>
        <w:rPr>
          <w:sz w:val="24"/>
        </w:rPr>
      </w:pPr>
      <w:r>
        <w:rPr>
          <w:sz w:val="24"/>
        </w:rPr>
        <w:t xml:space="preserve">Foodies Hunt has very much potential to grow further and have many functionalities embedded like association with google map ,payment and billing system, Discount and offer management system.  </w:t>
      </w:r>
    </w:p>
    <w:sectPr w:rsidR="001F55F9" w:rsidRPr="00836415" w:rsidSect="0075161A">
      <w:pgSz w:w="11900" w:h="16840"/>
      <w:pgMar w:top="1320" w:right="1020" w:bottom="1220" w:left="1340" w:header="720" w:footer="1034" w:gutter="0"/>
      <w:pgBorders w:offsetFrom="page">
        <w:top w:val="single" w:sz="4" w:space="24" w:color="C4BC96" w:themeColor="background2" w:themeShade="BF"/>
        <w:left w:val="single" w:sz="4" w:space="24" w:color="C4BC96" w:themeColor="background2" w:themeShade="BF"/>
        <w:bottom w:val="single" w:sz="4" w:space="24" w:color="C4BC96" w:themeColor="background2" w:themeShade="BF"/>
        <w:right w:val="single" w:sz="4" w:space="24" w:color="C4BC96" w:themeColor="background2" w:themeShade="BF"/>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3A360B" w14:textId="77777777" w:rsidR="008C57E7" w:rsidRDefault="008C57E7">
      <w:r>
        <w:separator/>
      </w:r>
    </w:p>
  </w:endnote>
  <w:endnote w:type="continuationSeparator" w:id="0">
    <w:p w14:paraId="78AC3797" w14:textId="77777777" w:rsidR="008C57E7" w:rsidRDefault="008C57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altName w:val="Calibri"/>
    <w:charset w:val="00"/>
    <w:family w:val="auto"/>
    <w:pitch w:val="default"/>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Baskerville Old Face">
    <w:panose1 w:val="020206020805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0254677"/>
      <w:docPartObj>
        <w:docPartGallery w:val="Page Numbers (Bottom of Page)"/>
        <w:docPartUnique/>
      </w:docPartObj>
    </w:sdtPr>
    <w:sdtEndPr>
      <w:rPr>
        <w:noProof/>
      </w:rPr>
    </w:sdtEndPr>
    <w:sdtContent>
      <w:p w14:paraId="7D31605F" w14:textId="5110CDA4" w:rsidR="00671FEA" w:rsidRDefault="00671F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E9A345" w14:textId="6D4C385F" w:rsidR="00386371" w:rsidRPr="00220EDB" w:rsidRDefault="00386371">
    <w:pPr>
      <w:pStyle w:val="BodyText"/>
      <w:spacing w:line="14" w:lineRule="auto"/>
      <w:rPr>
        <w:sz w:val="20"/>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9934096"/>
      <w:docPartObj>
        <w:docPartGallery w:val="Page Numbers (Bottom of Page)"/>
        <w:docPartUnique/>
      </w:docPartObj>
    </w:sdtPr>
    <w:sdtEndPr>
      <w:rPr>
        <w:noProof/>
      </w:rPr>
    </w:sdtEndPr>
    <w:sdtContent>
      <w:p w14:paraId="38B4D226" w14:textId="3843CA5C" w:rsidR="00A84502" w:rsidRDefault="00A8450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43933B" w14:textId="6A16EB27" w:rsidR="00386371" w:rsidRDefault="00386371">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9043150"/>
      <w:docPartObj>
        <w:docPartGallery w:val="Page Numbers (Bottom of Page)"/>
        <w:docPartUnique/>
      </w:docPartObj>
    </w:sdtPr>
    <w:sdtEndPr>
      <w:rPr>
        <w:noProof/>
      </w:rPr>
    </w:sdtEndPr>
    <w:sdtContent>
      <w:p w14:paraId="4475D6FF" w14:textId="5D74D6EF" w:rsidR="00A84502" w:rsidRDefault="00A8450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8CACDE" w14:textId="5309B827" w:rsidR="00386371" w:rsidRDefault="0038637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C16CC6" w14:textId="77777777" w:rsidR="008C57E7" w:rsidRDefault="008C57E7">
      <w:r>
        <w:separator/>
      </w:r>
    </w:p>
  </w:footnote>
  <w:footnote w:type="continuationSeparator" w:id="0">
    <w:p w14:paraId="37413746" w14:textId="77777777" w:rsidR="008C57E7" w:rsidRDefault="008C57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C72E7" w14:textId="2248CBD2" w:rsidR="00386371" w:rsidRDefault="009D447A">
    <w:pPr>
      <w:pStyle w:val="BodyText"/>
      <w:spacing w:line="14" w:lineRule="auto"/>
      <w:rPr>
        <w:sz w:val="20"/>
      </w:rPr>
    </w:pPr>
    <w:r>
      <w:rPr>
        <w:noProof/>
        <w:lang w:val="en-IN" w:eastAsia="en-IN" w:bidi="ar-SA"/>
      </w:rPr>
      <mc:AlternateContent>
        <mc:Choice Requires="wps">
          <w:drawing>
            <wp:anchor distT="0" distB="0" distL="114300" distR="114300" simplePos="0" relativeHeight="251654144" behindDoc="1" locked="0" layoutInCell="1" allowOverlap="1" wp14:anchorId="41B2157A" wp14:editId="399FF77A">
              <wp:simplePos x="0" y="0"/>
              <wp:positionH relativeFrom="page">
                <wp:posOffset>4832985</wp:posOffset>
              </wp:positionH>
              <wp:positionV relativeFrom="page">
                <wp:posOffset>447675</wp:posOffset>
              </wp:positionV>
              <wp:extent cx="2070735" cy="192405"/>
              <wp:effectExtent l="0" t="0" r="5715" b="17145"/>
              <wp:wrapNone/>
              <wp:docPr id="8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192405"/>
                      </a:xfrm>
                      <a:prstGeom prst="rect">
                        <a:avLst/>
                      </a:prstGeom>
                      <a:noFill/>
                      <a:ln>
                        <a:noFill/>
                      </a:ln>
                    </wps:spPr>
                    <wps:txbx>
                      <w:txbxContent>
                        <w:p w14:paraId="1FEC9CC6" w14:textId="52F2E908" w:rsidR="002D30B2" w:rsidRPr="009D447A" w:rsidRDefault="00386371" w:rsidP="002D30B2">
                          <w:pPr>
                            <w:spacing w:before="20"/>
                            <w:ind w:left="20"/>
                            <w:rPr>
                              <w:szCs w:val="24"/>
                            </w:rPr>
                          </w:pPr>
                          <w:r w:rsidRPr="009D447A">
                            <w:rPr>
                              <w:szCs w:val="24"/>
                            </w:rPr>
                            <w:t>Onli</w:t>
                          </w:r>
                          <w:r w:rsidR="002D30B2" w:rsidRPr="009D447A">
                            <w:rPr>
                              <w:szCs w:val="24"/>
                            </w:rPr>
                            <w:t xml:space="preserve">ne </w:t>
                          </w:r>
                          <w:r w:rsidR="002D30B2" w:rsidRPr="009D447A">
                            <w:rPr>
                              <w:sz w:val="20"/>
                            </w:rPr>
                            <w:t>Mess</w:t>
                          </w:r>
                          <w:r w:rsidR="002D30B2" w:rsidRPr="009D447A">
                            <w:rPr>
                              <w:szCs w:val="24"/>
                            </w:rPr>
                            <w:t xml:space="preserve"> </w:t>
                          </w:r>
                          <w:r w:rsidR="002D30B2" w:rsidRPr="009D447A">
                            <w:rPr>
                              <w:w w:val="110"/>
                              <w:szCs w:val="24"/>
                            </w:rPr>
                            <w:t>Service</w:t>
                          </w:r>
                          <w:r w:rsidR="002D30B2" w:rsidRPr="009D447A">
                            <w:rPr>
                              <w:szCs w:val="24"/>
                            </w:rPr>
                            <w:t xml:space="preserve"> </w:t>
                          </w:r>
                          <w:r w:rsidR="005563BA">
                            <w:rPr>
                              <w:szCs w:val="24"/>
                            </w:rPr>
                            <w:t>Portal</w:t>
                          </w:r>
                        </w:p>
                        <w:p w14:paraId="348C982C" w14:textId="77777777" w:rsidR="00386371" w:rsidRDefault="0038637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B2157A" id="_x0000_t202" coordsize="21600,21600" o:spt="202" path="m,l,21600r21600,l21600,xe">
              <v:stroke joinstyle="miter"/>
              <v:path gradientshapeok="t" o:connecttype="rect"/>
            </v:shapetype>
            <v:shape id="Text Box 5" o:spid="_x0000_s1026" type="#_x0000_t202" style="position:absolute;margin-left:380.55pt;margin-top:35.25pt;width:163.05pt;height:15.1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" filled="f" stroked="f">
              <v:textbox inset="0,0,0,0">
                <w:txbxContent>
                  <w:p w14:paraId="1FEC9CC6" w14:textId="52F2E908" w:rsidR="002D30B2" w:rsidRPr="009D447A" w:rsidRDefault="00386371" w:rsidP="002D30B2">
                    <w:pPr>
                      <w:spacing w:before="20"/>
                      <w:ind w:left="20"/>
                      <w:rPr>
                        <w:szCs w:val="24"/>
                      </w:rPr>
                    </w:pPr>
                    <w:r w:rsidRPr="009D447A">
                      <w:rPr>
                        <w:szCs w:val="24"/>
                      </w:rPr>
                      <w:t>Onli</w:t>
                    </w:r>
                    <w:r w:rsidR="002D30B2" w:rsidRPr="009D447A">
                      <w:rPr>
                        <w:szCs w:val="24"/>
                      </w:rPr>
                      <w:t xml:space="preserve">ne </w:t>
                    </w:r>
                    <w:r w:rsidR="002D30B2" w:rsidRPr="009D447A">
                      <w:rPr>
                        <w:sz w:val="20"/>
                      </w:rPr>
                      <w:t>Mess</w:t>
                    </w:r>
                    <w:r w:rsidR="002D30B2" w:rsidRPr="009D447A">
                      <w:rPr>
                        <w:szCs w:val="24"/>
                      </w:rPr>
                      <w:t xml:space="preserve"> </w:t>
                    </w:r>
                    <w:r w:rsidR="002D30B2" w:rsidRPr="009D447A">
                      <w:rPr>
                        <w:w w:val="110"/>
                        <w:szCs w:val="24"/>
                      </w:rPr>
                      <w:t>Service</w:t>
                    </w:r>
                    <w:r w:rsidR="002D30B2" w:rsidRPr="009D447A">
                      <w:rPr>
                        <w:szCs w:val="24"/>
                      </w:rPr>
                      <w:t xml:space="preserve"> </w:t>
                    </w:r>
                    <w:r w:rsidR="005563BA">
                      <w:rPr>
                        <w:szCs w:val="24"/>
                      </w:rPr>
                      <w:t>Portal</w:t>
                    </w:r>
                  </w:p>
                  <w:p w14:paraId="348C982C" w14:textId="77777777" w:rsidR="00386371" w:rsidRDefault="00386371"/>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51072" behindDoc="1" locked="0" layoutInCell="1" allowOverlap="1" wp14:anchorId="4C07217B" wp14:editId="08681540">
              <wp:simplePos x="0" y="0"/>
              <wp:positionH relativeFrom="page">
                <wp:posOffset>937260</wp:posOffset>
              </wp:positionH>
              <wp:positionV relativeFrom="page">
                <wp:posOffset>459105</wp:posOffset>
              </wp:positionV>
              <wp:extent cx="899160" cy="152400"/>
              <wp:effectExtent l="0" t="0" r="15240" b="0"/>
              <wp:wrapNone/>
              <wp:docPr id="7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152400"/>
                      </a:xfrm>
                      <a:prstGeom prst="rect">
                        <a:avLst/>
                      </a:prstGeom>
                      <a:noFill/>
                      <a:ln>
                        <a:noFill/>
                      </a:ln>
                    </wps:spPr>
                    <wps:txbx>
                      <w:txbxContent>
                        <w:p w14:paraId="4A4D58F2" w14:textId="69D9E1ED" w:rsidR="00386371" w:rsidRPr="009D447A" w:rsidRDefault="00386371">
                          <w:pPr>
                            <w:spacing w:before="18"/>
                            <w:ind w:left="20"/>
                            <w:rPr>
                              <w:sz w:val="20"/>
                            </w:rPr>
                          </w:pPr>
                          <w:r w:rsidRPr="009D447A">
                            <w:rPr>
                              <w:w w:val="110"/>
                              <w:sz w:val="20"/>
                            </w:rPr>
                            <w:t>KNOW-</w:t>
                          </w:r>
                          <w:r w:rsidR="009D447A">
                            <w:rPr>
                              <w:w w:val="110"/>
                              <w:sz w:val="20"/>
                            </w:rPr>
                            <w:t>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07217B" id="Text Box 4" o:spid="_x0000_s1027" type="#_x0000_t202" style="position:absolute;margin-left:73.8pt;margin-top:36.15pt;width:70.8pt;height:12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" filled="f" stroked="f">
              <v:textbox inset="0,0,0,0">
                <w:txbxContent>
                  <w:p w14:paraId="4A4D58F2" w14:textId="69D9E1ED" w:rsidR="00386371" w:rsidRPr="009D447A" w:rsidRDefault="00386371">
                    <w:pPr>
                      <w:spacing w:before="18"/>
                      <w:ind w:left="20"/>
                      <w:rPr>
                        <w:sz w:val="20"/>
                      </w:rPr>
                    </w:pPr>
                    <w:r w:rsidRPr="009D447A">
                      <w:rPr>
                        <w:w w:val="110"/>
                        <w:sz w:val="20"/>
                      </w:rPr>
                      <w:t>KNOW-</w:t>
                    </w:r>
                    <w:r w:rsidR="009D447A">
                      <w:rPr>
                        <w:w w:val="110"/>
                        <w:sz w:val="20"/>
                      </w:rPr>
                      <w:t>IT</w:t>
                    </w:r>
                  </w:p>
                </w:txbxContent>
              </v:textbox>
              <w10:wrap anchorx="page" anchory="page"/>
            </v:shape>
          </w:pict>
        </mc:Fallback>
      </mc:AlternateContent>
    </w:r>
    <w:r w:rsidR="00386371">
      <w:rPr>
        <w:noProof/>
        <w:lang w:val="en-IN" w:eastAsia="en-IN" w:bidi="ar-SA"/>
      </w:rPr>
      <mc:AlternateContent>
        <mc:Choice Requires="wpg">
          <w:drawing>
            <wp:anchor distT="0" distB="0" distL="114300" distR="114300" simplePos="0" relativeHeight="251648000" behindDoc="1" locked="0" layoutInCell="1" allowOverlap="1" wp14:anchorId="67EEB79E" wp14:editId="53D9E135">
              <wp:simplePos x="0" y="0"/>
              <wp:positionH relativeFrom="page">
                <wp:posOffset>925830</wp:posOffset>
              </wp:positionH>
              <wp:positionV relativeFrom="page">
                <wp:posOffset>616585</wp:posOffset>
              </wp:positionV>
              <wp:extent cx="5981700" cy="10160"/>
              <wp:effectExtent l="0" t="0" r="19050" b="8890"/>
              <wp:wrapNone/>
              <wp:docPr id="7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10160"/>
                        <a:chOff x="1458" y="972"/>
                        <a:chExt cx="9420" cy="16"/>
                      </a:xfrm>
                    </wpg:grpSpPr>
                    <wps:wsp>
                      <wps:cNvPr id="79" name="Line 2"/>
                      <wps:cNvCnPr>
                        <a:cxnSpLocks noChangeShapeType="1"/>
                      </wps:cNvCnPr>
                      <wps:spPr bwMode="auto">
                        <a:xfrm>
                          <a:off x="1458" y="980"/>
                          <a:ext cx="9420" cy="0"/>
                        </a:xfrm>
                        <a:prstGeom prst="line">
                          <a:avLst/>
                        </a:prstGeom>
                        <a:noFill/>
                        <a:ln w="10160">
                          <a:solidFill>
                            <a:srgbClr val="000009"/>
                          </a:solidFill>
                          <a:round/>
                          <a:headEnd/>
                          <a:tailEnd/>
                        </a:ln>
                      </wps:spPr>
                      <wps:bodyPr/>
                    </wps:wsp>
                    <wps:wsp>
                      <wps:cNvPr id="80" name="Line 3"/>
                      <wps:cNvCnPr>
                        <a:cxnSpLocks noChangeShapeType="1"/>
                      </wps:cNvCnPr>
                      <wps:spPr bwMode="auto">
                        <a:xfrm>
                          <a:off x="1458" y="980"/>
                          <a:ext cx="9420"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14FBE85E" id="Group 1" o:spid="_x0000_s1026" style="position:absolute;margin-left:72.9pt;margin-top:48.55pt;width:471pt;height:.8pt;z-index:-251668480;mso-position-horizontal-relative:page;mso-position-vertical-relative:page" coordorigin="1458,972" coordsize="942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">
              <v:line id="Line 2" o:spid="_x0000_s1027" style="position:absolute;visibility:visible;mso-wrap-style:square" from="1458,980" to="10878,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" strokecolor="#000009" strokeweight=".8pt"/>
              <v:line id="Line 3" o:spid="_x0000_s1028" style="position:absolute;visibility:visible;mso-wrap-style:square" from="1458,980" to="10878,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" strokecolor="#000009" strokeweight=".8p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E306ED"/>
    <w:multiLevelType w:val="multilevel"/>
    <w:tmpl w:val="B5E306ED"/>
    <w:lvl w:ilvl="0">
      <w:numFmt w:val="bullet"/>
      <w:lvlText w:val="•"/>
      <w:lvlJc w:val="left"/>
      <w:pPr>
        <w:ind w:left="480" w:hanging="360"/>
      </w:pPr>
      <w:rPr>
        <w:rFonts w:ascii="Calibri" w:eastAsia="Calibri" w:hAnsi="Calibri" w:cs="Calibri" w:hint="default"/>
        <w:w w:val="71"/>
        <w:sz w:val="24"/>
        <w:szCs w:val="24"/>
        <w:lang w:val="en-US" w:eastAsia="en-US" w:bidi="en-US"/>
      </w:rPr>
    </w:lvl>
    <w:lvl w:ilvl="1">
      <w:numFmt w:val="bullet"/>
      <w:lvlText w:val="•"/>
      <w:lvlJc w:val="left"/>
      <w:pPr>
        <w:ind w:left="1386" w:hanging="360"/>
      </w:pPr>
      <w:rPr>
        <w:rFonts w:hint="default"/>
        <w:lang w:val="en-US" w:eastAsia="en-US" w:bidi="en-US"/>
      </w:rPr>
    </w:lvl>
    <w:lvl w:ilvl="2">
      <w:numFmt w:val="bullet"/>
      <w:lvlText w:val="•"/>
      <w:lvlJc w:val="left"/>
      <w:pPr>
        <w:ind w:left="2292" w:hanging="360"/>
      </w:pPr>
      <w:rPr>
        <w:rFonts w:hint="default"/>
        <w:lang w:val="en-US" w:eastAsia="en-US" w:bidi="en-US"/>
      </w:rPr>
    </w:lvl>
    <w:lvl w:ilvl="3">
      <w:numFmt w:val="bullet"/>
      <w:lvlText w:val="•"/>
      <w:lvlJc w:val="left"/>
      <w:pPr>
        <w:ind w:left="3198" w:hanging="360"/>
      </w:pPr>
      <w:rPr>
        <w:rFonts w:hint="default"/>
        <w:lang w:val="en-US" w:eastAsia="en-US" w:bidi="en-US"/>
      </w:rPr>
    </w:lvl>
    <w:lvl w:ilvl="4">
      <w:numFmt w:val="bullet"/>
      <w:lvlText w:val="•"/>
      <w:lvlJc w:val="left"/>
      <w:pPr>
        <w:ind w:left="4104" w:hanging="360"/>
      </w:pPr>
      <w:rPr>
        <w:rFonts w:hint="default"/>
        <w:lang w:val="en-US" w:eastAsia="en-US" w:bidi="en-US"/>
      </w:rPr>
    </w:lvl>
    <w:lvl w:ilvl="5">
      <w:numFmt w:val="bullet"/>
      <w:lvlText w:val="•"/>
      <w:lvlJc w:val="left"/>
      <w:pPr>
        <w:ind w:left="5010" w:hanging="360"/>
      </w:pPr>
      <w:rPr>
        <w:rFonts w:hint="default"/>
        <w:lang w:val="en-US" w:eastAsia="en-US" w:bidi="en-US"/>
      </w:rPr>
    </w:lvl>
    <w:lvl w:ilvl="6">
      <w:numFmt w:val="bullet"/>
      <w:lvlText w:val="•"/>
      <w:lvlJc w:val="left"/>
      <w:pPr>
        <w:ind w:left="5916" w:hanging="360"/>
      </w:pPr>
      <w:rPr>
        <w:rFonts w:hint="default"/>
        <w:lang w:val="en-US" w:eastAsia="en-US" w:bidi="en-US"/>
      </w:rPr>
    </w:lvl>
    <w:lvl w:ilvl="7">
      <w:numFmt w:val="bullet"/>
      <w:lvlText w:val="•"/>
      <w:lvlJc w:val="left"/>
      <w:pPr>
        <w:ind w:left="6822" w:hanging="360"/>
      </w:pPr>
      <w:rPr>
        <w:rFonts w:hint="default"/>
        <w:lang w:val="en-US" w:eastAsia="en-US" w:bidi="en-US"/>
      </w:rPr>
    </w:lvl>
    <w:lvl w:ilvl="8">
      <w:numFmt w:val="bullet"/>
      <w:lvlText w:val="•"/>
      <w:lvlJc w:val="left"/>
      <w:pPr>
        <w:ind w:left="7728" w:hanging="360"/>
      </w:pPr>
      <w:rPr>
        <w:rFonts w:hint="default"/>
        <w:lang w:val="en-US" w:eastAsia="en-US" w:bidi="en-US"/>
      </w:rPr>
    </w:lvl>
  </w:abstractNum>
  <w:abstractNum w:abstractNumId="1" w15:restartNumberingAfterBreak="0">
    <w:nsid w:val="BF205925"/>
    <w:multiLevelType w:val="multilevel"/>
    <w:tmpl w:val="BF205925"/>
    <w:lvl w:ilvl="0">
      <w:numFmt w:val="bullet"/>
      <w:lvlText w:val="•"/>
      <w:lvlJc w:val="left"/>
      <w:pPr>
        <w:ind w:left="1084" w:hanging="340"/>
      </w:pPr>
      <w:rPr>
        <w:rFonts w:ascii="Times New Roman" w:eastAsia="Times New Roman" w:hAnsi="Times New Roman" w:cs="Times New Roman" w:hint="default"/>
        <w:spacing w:val="-2"/>
        <w:w w:val="100"/>
        <w:sz w:val="24"/>
        <w:szCs w:val="24"/>
        <w:lang w:val="en-US" w:eastAsia="en-US" w:bidi="en-US"/>
      </w:rPr>
    </w:lvl>
    <w:lvl w:ilvl="1">
      <w:numFmt w:val="bullet"/>
      <w:lvlText w:val="•"/>
      <w:lvlJc w:val="left"/>
      <w:pPr>
        <w:ind w:left="1926" w:hanging="340"/>
      </w:pPr>
      <w:rPr>
        <w:rFonts w:hint="default"/>
        <w:lang w:val="en-US" w:eastAsia="en-US" w:bidi="en-US"/>
      </w:rPr>
    </w:lvl>
    <w:lvl w:ilvl="2">
      <w:numFmt w:val="bullet"/>
      <w:lvlText w:val="•"/>
      <w:lvlJc w:val="left"/>
      <w:pPr>
        <w:ind w:left="2772" w:hanging="340"/>
      </w:pPr>
      <w:rPr>
        <w:rFonts w:hint="default"/>
        <w:lang w:val="en-US" w:eastAsia="en-US" w:bidi="en-US"/>
      </w:rPr>
    </w:lvl>
    <w:lvl w:ilvl="3">
      <w:numFmt w:val="bullet"/>
      <w:lvlText w:val="•"/>
      <w:lvlJc w:val="left"/>
      <w:pPr>
        <w:ind w:left="3618" w:hanging="340"/>
      </w:pPr>
      <w:rPr>
        <w:rFonts w:hint="default"/>
        <w:lang w:val="en-US" w:eastAsia="en-US" w:bidi="en-US"/>
      </w:rPr>
    </w:lvl>
    <w:lvl w:ilvl="4">
      <w:numFmt w:val="bullet"/>
      <w:lvlText w:val="•"/>
      <w:lvlJc w:val="left"/>
      <w:pPr>
        <w:ind w:left="4464" w:hanging="340"/>
      </w:pPr>
      <w:rPr>
        <w:rFonts w:hint="default"/>
        <w:lang w:val="en-US" w:eastAsia="en-US" w:bidi="en-US"/>
      </w:rPr>
    </w:lvl>
    <w:lvl w:ilvl="5">
      <w:numFmt w:val="bullet"/>
      <w:lvlText w:val="•"/>
      <w:lvlJc w:val="left"/>
      <w:pPr>
        <w:ind w:left="5310" w:hanging="340"/>
      </w:pPr>
      <w:rPr>
        <w:rFonts w:hint="default"/>
        <w:lang w:val="en-US" w:eastAsia="en-US" w:bidi="en-US"/>
      </w:rPr>
    </w:lvl>
    <w:lvl w:ilvl="6">
      <w:numFmt w:val="bullet"/>
      <w:lvlText w:val="•"/>
      <w:lvlJc w:val="left"/>
      <w:pPr>
        <w:ind w:left="6156" w:hanging="340"/>
      </w:pPr>
      <w:rPr>
        <w:rFonts w:hint="default"/>
        <w:lang w:val="en-US" w:eastAsia="en-US" w:bidi="en-US"/>
      </w:rPr>
    </w:lvl>
    <w:lvl w:ilvl="7">
      <w:numFmt w:val="bullet"/>
      <w:lvlText w:val="•"/>
      <w:lvlJc w:val="left"/>
      <w:pPr>
        <w:ind w:left="7002" w:hanging="340"/>
      </w:pPr>
      <w:rPr>
        <w:rFonts w:hint="default"/>
        <w:lang w:val="en-US" w:eastAsia="en-US" w:bidi="en-US"/>
      </w:rPr>
    </w:lvl>
    <w:lvl w:ilvl="8">
      <w:numFmt w:val="bullet"/>
      <w:lvlText w:val="•"/>
      <w:lvlJc w:val="left"/>
      <w:pPr>
        <w:ind w:left="7848" w:hanging="340"/>
      </w:pPr>
      <w:rPr>
        <w:rFonts w:hint="default"/>
        <w:lang w:val="en-US" w:eastAsia="en-US" w:bidi="en-US"/>
      </w:rPr>
    </w:lvl>
  </w:abstractNum>
  <w:abstractNum w:abstractNumId="2" w15:restartNumberingAfterBreak="0">
    <w:nsid w:val="CF092B84"/>
    <w:multiLevelType w:val="multilevel"/>
    <w:tmpl w:val="CF092B84"/>
    <w:lvl w:ilvl="0">
      <w:numFmt w:val="bullet"/>
      <w:lvlText w:val="•"/>
      <w:lvlJc w:val="left"/>
      <w:pPr>
        <w:ind w:left="762" w:hanging="360"/>
      </w:pPr>
      <w:rPr>
        <w:rFonts w:ascii="Times New Roman" w:eastAsia="Times New Roman" w:hAnsi="Times New Roman" w:cs="Times New Roman" w:hint="default"/>
        <w:spacing w:val="-1"/>
        <w:w w:val="100"/>
        <w:sz w:val="24"/>
        <w:szCs w:val="24"/>
        <w:lang w:val="en-US" w:eastAsia="en-US" w:bidi="en-US"/>
      </w:rPr>
    </w:lvl>
    <w:lvl w:ilvl="1">
      <w:numFmt w:val="bullet"/>
      <w:lvlText w:val="•"/>
      <w:lvlJc w:val="left"/>
      <w:pPr>
        <w:ind w:left="1638" w:hanging="360"/>
      </w:pPr>
      <w:rPr>
        <w:rFonts w:hint="default"/>
        <w:lang w:val="en-US" w:eastAsia="en-US" w:bidi="en-US"/>
      </w:rPr>
    </w:lvl>
    <w:lvl w:ilvl="2">
      <w:numFmt w:val="bullet"/>
      <w:lvlText w:val="•"/>
      <w:lvlJc w:val="left"/>
      <w:pPr>
        <w:ind w:left="2516" w:hanging="360"/>
      </w:pPr>
      <w:rPr>
        <w:rFonts w:hint="default"/>
        <w:lang w:val="en-US" w:eastAsia="en-US" w:bidi="en-US"/>
      </w:rPr>
    </w:lvl>
    <w:lvl w:ilvl="3">
      <w:numFmt w:val="bullet"/>
      <w:lvlText w:val="•"/>
      <w:lvlJc w:val="left"/>
      <w:pPr>
        <w:ind w:left="3394" w:hanging="360"/>
      </w:pPr>
      <w:rPr>
        <w:rFonts w:hint="default"/>
        <w:lang w:val="en-US" w:eastAsia="en-US" w:bidi="en-US"/>
      </w:rPr>
    </w:lvl>
    <w:lvl w:ilvl="4">
      <w:numFmt w:val="bullet"/>
      <w:lvlText w:val="•"/>
      <w:lvlJc w:val="left"/>
      <w:pPr>
        <w:ind w:left="4272" w:hanging="360"/>
      </w:pPr>
      <w:rPr>
        <w:rFonts w:hint="default"/>
        <w:lang w:val="en-US" w:eastAsia="en-US" w:bidi="en-US"/>
      </w:rPr>
    </w:lvl>
    <w:lvl w:ilvl="5">
      <w:numFmt w:val="bullet"/>
      <w:lvlText w:val="•"/>
      <w:lvlJc w:val="left"/>
      <w:pPr>
        <w:ind w:left="5150" w:hanging="360"/>
      </w:pPr>
      <w:rPr>
        <w:rFonts w:hint="default"/>
        <w:lang w:val="en-US" w:eastAsia="en-US" w:bidi="en-US"/>
      </w:rPr>
    </w:lvl>
    <w:lvl w:ilvl="6">
      <w:numFmt w:val="bullet"/>
      <w:lvlText w:val="•"/>
      <w:lvlJc w:val="left"/>
      <w:pPr>
        <w:ind w:left="6028" w:hanging="360"/>
      </w:pPr>
      <w:rPr>
        <w:rFonts w:hint="default"/>
        <w:lang w:val="en-US" w:eastAsia="en-US" w:bidi="en-US"/>
      </w:rPr>
    </w:lvl>
    <w:lvl w:ilvl="7">
      <w:numFmt w:val="bullet"/>
      <w:lvlText w:val="•"/>
      <w:lvlJc w:val="left"/>
      <w:pPr>
        <w:ind w:left="6906" w:hanging="360"/>
      </w:pPr>
      <w:rPr>
        <w:rFonts w:hint="default"/>
        <w:lang w:val="en-US" w:eastAsia="en-US" w:bidi="en-US"/>
      </w:rPr>
    </w:lvl>
    <w:lvl w:ilvl="8">
      <w:numFmt w:val="bullet"/>
      <w:lvlText w:val="•"/>
      <w:lvlJc w:val="left"/>
      <w:pPr>
        <w:ind w:left="7784" w:hanging="360"/>
      </w:pPr>
      <w:rPr>
        <w:rFonts w:hint="default"/>
        <w:lang w:val="en-US" w:eastAsia="en-US" w:bidi="en-US"/>
      </w:rPr>
    </w:lvl>
  </w:abstractNum>
  <w:abstractNum w:abstractNumId="3" w15:restartNumberingAfterBreak="0">
    <w:nsid w:val="00000002"/>
    <w:multiLevelType w:val="multilevel"/>
    <w:tmpl w:val="00000002"/>
    <w:name w:val="WW8Num3"/>
    <w:lvl w:ilvl="0">
      <w:start w:val="1"/>
      <w:numFmt w:val="bullet"/>
      <w:lvlText w:val=""/>
      <w:lvlJc w:val="left"/>
      <w:pPr>
        <w:tabs>
          <w:tab w:val="num" w:pos="0"/>
        </w:tabs>
        <w:ind w:left="720" w:hanging="360"/>
      </w:pPr>
      <w:rPr>
        <w:rFonts w:ascii="Symbol" w:hAnsi="Symbol"/>
      </w:rPr>
    </w:lvl>
    <w:lvl w:ilvl="1">
      <w:start w:val="1"/>
      <w:numFmt w:val="bullet"/>
      <w:lvlText w:val=""/>
      <w:lvlJc w:val="left"/>
      <w:pPr>
        <w:tabs>
          <w:tab w:val="num" w:pos="0"/>
        </w:tabs>
        <w:ind w:left="1440" w:hanging="360"/>
      </w:pPr>
      <w:rPr>
        <w:rFonts w:ascii="Wingdings" w:hAnsi="Wingdings"/>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4" w15:restartNumberingAfterBreak="0">
    <w:nsid w:val="00000003"/>
    <w:multiLevelType w:val="multilevel"/>
    <w:tmpl w:val="00000003"/>
    <w:name w:val="WW8Num4"/>
    <w:lvl w:ilvl="0">
      <w:start w:val="1"/>
      <w:numFmt w:val="decimal"/>
      <w:lvlText w:val="%1."/>
      <w:lvlJc w:val="lef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lef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lef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left"/>
      <w:pPr>
        <w:tabs>
          <w:tab w:val="num" w:pos="0"/>
        </w:tabs>
        <w:ind w:left="7047" w:hanging="180"/>
      </w:pPr>
    </w:lvl>
  </w:abstractNum>
  <w:abstractNum w:abstractNumId="5" w15:restartNumberingAfterBreak="0">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53208E"/>
    <w:multiLevelType w:val="multilevel"/>
    <w:tmpl w:val="0053208E"/>
    <w:lvl w:ilvl="0">
      <w:start w:val="1"/>
      <w:numFmt w:val="decimal"/>
      <w:lvlText w:val="%1."/>
      <w:lvlJc w:val="left"/>
      <w:pPr>
        <w:ind w:left="420" w:hanging="420"/>
      </w:pPr>
      <w:rPr>
        <w:rFonts w:ascii="Times New Roman" w:eastAsia="Times New Roman" w:hAnsi="Times New Roman" w:cs="Times New Roman" w:hint="default"/>
        <w:b/>
        <w:bCs/>
        <w:spacing w:val="-7"/>
        <w:w w:val="100"/>
        <w:sz w:val="28"/>
        <w:szCs w:val="28"/>
        <w:lang w:val="en-US" w:eastAsia="en-US" w:bidi="en-US"/>
      </w:rPr>
    </w:lvl>
    <w:lvl w:ilvl="1">
      <w:start w:val="1"/>
      <w:numFmt w:val="decimal"/>
      <w:lvlText w:val="%1.%2"/>
      <w:lvlJc w:val="left"/>
      <w:pPr>
        <w:ind w:left="1046" w:hanging="360"/>
      </w:pPr>
      <w:rPr>
        <w:rFonts w:ascii="Times New Roman" w:eastAsia="Times New Roman" w:hAnsi="Times New Roman" w:cs="Times New Roman" w:hint="default"/>
        <w:b/>
        <w:bCs/>
        <w:spacing w:val="-2"/>
        <w:w w:val="100"/>
        <w:sz w:val="24"/>
        <w:szCs w:val="24"/>
        <w:lang w:val="en-US" w:eastAsia="en-US" w:bidi="en-US"/>
      </w:rPr>
    </w:lvl>
    <w:lvl w:ilvl="2">
      <w:numFmt w:val="bullet"/>
      <w:lvlText w:val="•"/>
      <w:lvlJc w:val="left"/>
      <w:pPr>
        <w:ind w:left="1974" w:hanging="360"/>
      </w:pPr>
      <w:rPr>
        <w:rFonts w:ascii="Times New Roman" w:eastAsia="Times New Roman" w:hAnsi="Times New Roman" w:cs="Times New Roman" w:hint="default"/>
        <w:spacing w:val="-1"/>
        <w:w w:val="100"/>
        <w:sz w:val="24"/>
        <w:szCs w:val="24"/>
        <w:lang w:val="en-US" w:eastAsia="en-US" w:bidi="en-US"/>
      </w:rPr>
    </w:lvl>
    <w:lvl w:ilvl="3">
      <w:numFmt w:val="bullet"/>
      <w:lvlText w:val="•"/>
      <w:lvlJc w:val="left"/>
      <w:pPr>
        <w:ind w:left="1920" w:hanging="360"/>
      </w:pPr>
      <w:rPr>
        <w:rFonts w:hint="default"/>
        <w:lang w:val="en-US" w:eastAsia="en-US" w:bidi="en-US"/>
      </w:rPr>
    </w:lvl>
    <w:lvl w:ilvl="4">
      <w:numFmt w:val="bullet"/>
      <w:lvlText w:val="•"/>
      <w:lvlJc w:val="left"/>
      <w:pPr>
        <w:ind w:left="1980" w:hanging="360"/>
      </w:pPr>
      <w:rPr>
        <w:rFonts w:hint="default"/>
        <w:lang w:val="en-US" w:eastAsia="en-US" w:bidi="en-US"/>
      </w:rPr>
    </w:lvl>
    <w:lvl w:ilvl="5">
      <w:numFmt w:val="bullet"/>
      <w:lvlText w:val="•"/>
      <w:lvlJc w:val="left"/>
      <w:pPr>
        <w:ind w:left="3240" w:hanging="360"/>
      </w:pPr>
      <w:rPr>
        <w:rFonts w:hint="default"/>
        <w:lang w:val="en-US" w:eastAsia="en-US" w:bidi="en-US"/>
      </w:rPr>
    </w:lvl>
    <w:lvl w:ilvl="6">
      <w:numFmt w:val="bullet"/>
      <w:lvlText w:val="•"/>
      <w:lvlJc w:val="left"/>
      <w:pPr>
        <w:ind w:left="4500" w:hanging="360"/>
      </w:pPr>
      <w:rPr>
        <w:rFonts w:hint="default"/>
        <w:lang w:val="en-US" w:eastAsia="en-US" w:bidi="en-US"/>
      </w:rPr>
    </w:lvl>
    <w:lvl w:ilvl="7">
      <w:numFmt w:val="bullet"/>
      <w:lvlText w:val="•"/>
      <w:lvlJc w:val="left"/>
      <w:pPr>
        <w:ind w:left="5760" w:hanging="360"/>
      </w:pPr>
      <w:rPr>
        <w:rFonts w:hint="default"/>
        <w:lang w:val="en-US" w:eastAsia="en-US" w:bidi="en-US"/>
      </w:rPr>
    </w:lvl>
    <w:lvl w:ilvl="8">
      <w:numFmt w:val="bullet"/>
      <w:lvlText w:val="•"/>
      <w:lvlJc w:val="left"/>
      <w:pPr>
        <w:ind w:left="7020" w:hanging="360"/>
      </w:pPr>
      <w:rPr>
        <w:rFonts w:hint="default"/>
        <w:lang w:val="en-US" w:eastAsia="en-US" w:bidi="en-US"/>
      </w:rPr>
    </w:lvl>
  </w:abstractNum>
  <w:abstractNum w:abstractNumId="7" w15:restartNumberingAfterBreak="0">
    <w:nsid w:val="03D62ECE"/>
    <w:multiLevelType w:val="multilevel"/>
    <w:tmpl w:val="03D62ECE"/>
    <w:lvl w:ilvl="0">
      <w:numFmt w:val="bullet"/>
      <w:lvlText w:val="•"/>
      <w:lvlJc w:val="left"/>
      <w:pPr>
        <w:ind w:left="1406" w:hanging="360"/>
      </w:pPr>
      <w:rPr>
        <w:rFonts w:ascii="Times New Roman" w:eastAsia="Times New Roman" w:hAnsi="Times New Roman" w:cs="Times New Roman" w:hint="default"/>
        <w:spacing w:val="-25"/>
        <w:w w:val="100"/>
        <w:sz w:val="24"/>
        <w:szCs w:val="24"/>
        <w:lang w:val="en-US" w:eastAsia="en-US" w:bidi="en-US"/>
      </w:rPr>
    </w:lvl>
    <w:lvl w:ilvl="1">
      <w:numFmt w:val="bullet"/>
      <w:lvlText w:val="•"/>
      <w:lvlJc w:val="left"/>
      <w:pPr>
        <w:ind w:left="2214" w:hanging="360"/>
      </w:pPr>
      <w:rPr>
        <w:rFonts w:hint="default"/>
        <w:lang w:val="en-US" w:eastAsia="en-US" w:bidi="en-US"/>
      </w:rPr>
    </w:lvl>
    <w:lvl w:ilvl="2">
      <w:numFmt w:val="bullet"/>
      <w:lvlText w:val="•"/>
      <w:lvlJc w:val="left"/>
      <w:pPr>
        <w:ind w:left="3028" w:hanging="360"/>
      </w:pPr>
      <w:rPr>
        <w:rFonts w:hint="default"/>
        <w:lang w:val="en-US" w:eastAsia="en-US" w:bidi="en-US"/>
      </w:rPr>
    </w:lvl>
    <w:lvl w:ilvl="3">
      <w:numFmt w:val="bullet"/>
      <w:lvlText w:val="•"/>
      <w:lvlJc w:val="left"/>
      <w:pPr>
        <w:ind w:left="3842" w:hanging="360"/>
      </w:pPr>
      <w:rPr>
        <w:rFonts w:hint="default"/>
        <w:lang w:val="en-US" w:eastAsia="en-US" w:bidi="en-US"/>
      </w:rPr>
    </w:lvl>
    <w:lvl w:ilvl="4">
      <w:numFmt w:val="bullet"/>
      <w:lvlText w:val="•"/>
      <w:lvlJc w:val="left"/>
      <w:pPr>
        <w:ind w:left="4656" w:hanging="360"/>
      </w:pPr>
      <w:rPr>
        <w:rFonts w:hint="default"/>
        <w:lang w:val="en-US" w:eastAsia="en-US" w:bidi="en-US"/>
      </w:rPr>
    </w:lvl>
    <w:lvl w:ilvl="5">
      <w:numFmt w:val="bullet"/>
      <w:lvlText w:val="•"/>
      <w:lvlJc w:val="left"/>
      <w:pPr>
        <w:ind w:left="5470" w:hanging="360"/>
      </w:pPr>
      <w:rPr>
        <w:rFonts w:hint="default"/>
        <w:lang w:val="en-US" w:eastAsia="en-US" w:bidi="en-US"/>
      </w:rPr>
    </w:lvl>
    <w:lvl w:ilvl="6">
      <w:numFmt w:val="bullet"/>
      <w:lvlText w:val="•"/>
      <w:lvlJc w:val="left"/>
      <w:pPr>
        <w:ind w:left="6284" w:hanging="360"/>
      </w:pPr>
      <w:rPr>
        <w:rFonts w:hint="default"/>
        <w:lang w:val="en-US" w:eastAsia="en-US" w:bidi="en-US"/>
      </w:rPr>
    </w:lvl>
    <w:lvl w:ilvl="7">
      <w:numFmt w:val="bullet"/>
      <w:lvlText w:val="•"/>
      <w:lvlJc w:val="left"/>
      <w:pPr>
        <w:ind w:left="7098" w:hanging="360"/>
      </w:pPr>
      <w:rPr>
        <w:rFonts w:hint="default"/>
        <w:lang w:val="en-US" w:eastAsia="en-US" w:bidi="en-US"/>
      </w:rPr>
    </w:lvl>
    <w:lvl w:ilvl="8">
      <w:numFmt w:val="bullet"/>
      <w:lvlText w:val="•"/>
      <w:lvlJc w:val="left"/>
      <w:pPr>
        <w:ind w:left="7912" w:hanging="360"/>
      </w:pPr>
      <w:rPr>
        <w:rFonts w:hint="default"/>
        <w:lang w:val="en-US" w:eastAsia="en-US" w:bidi="en-US"/>
      </w:rPr>
    </w:lvl>
  </w:abstractNum>
  <w:abstractNum w:abstractNumId="8" w15:restartNumberingAfterBreak="0">
    <w:nsid w:val="0ED3622D"/>
    <w:multiLevelType w:val="multilevel"/>
    <w:tmpl w:val="4418A20E"/>
    <w:lvl w:ilvl="0">
      <w:start w:val="8"/>
      <w:numFmt w:val="decimal"/>
      <w:lvlText w:val="%1"/>
      <w:lvlJc w:val="left"/>
      <w:pPr>
        <w:ind w:left="360" w:hanging="360"/>
      </w:pPr>
      <w:rPr>
        <w:rFonts w:hint="default"/>
      </w:rPr>
    </w:lvl>
    <w:lvl w:ilvl="1">
      <w:start w:val="7"/>
      <w:numFmt w:val="decimal"/>
      <w:lvlText w:val="%1.%2"/>
      <w:lvlJc w:val="left"/>
      <w:pPr>
        <w:ind w:left="1710" w:hanging="36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480" w:hanging="108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540" w:hanging="1440"/>
      </w:pPr>
      <w:rPr>
        <w:rFonts w:hint="default"/>
      </w:rPr>
    </w:lvl>
    <w:lvl w:ilvl="7">
      <w:start w:val="1"/>
      <w:numFmt w:val="decimal"/>
      <w:lvlText w:val="%1.%2.%3.%4.%5.%6.%7.%8"/>
      <w:lvlJc w:val="left"/>
      <w:pPr>
        <w:ind w:left="11250" w:hanging="1800"/>
      </w:pPr>
      <w:rPr>
        <w:rFonts w:hint="default"/>
      </w:rPr>
    </w:lvl>
    <w:lvl w:ilvl="8">
      <w:start w:val="1"/>
      <w:numFmt w:val="decimal"/>
      <w:lvlText w:val="%1.%2.%3.%4.%5.%6.%7.%8.%9"/>
      <w:lvlJc w:val="left"/>
      <w:pPr>
        <w:ind w:left="12960" w:hanging="2160"/>
      </w:pPr>
      <w:rPr>
        <w:rFonts w:hint="default"/>
      </w:rPr>
    </w:lvl>
  </w:abstractNum>
  <w:abstractNum w:abstractNumId="9" w15:restartNumberingAfterBreak="0">
    <w:nsid w:val="14BF08CD"/>
    <w:multiLevelType w:val="hybridMultilevel"/>
    <w:tmpl w:val="60D40A22"/>
    <w:lvl w:ilvl="0" w:tplc="DF6CC216">
      <w:start w:val="4"/>
      <w:numFmt w:val="decimal"/>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10" w15:restartNumberingAfterBreak="0">
    <w:nsid w:val="18B34B4E"/>
    <w:multiLevelType w:val="hybridMultilevel"/>
    <w:tmpl w:val="6C78B31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1" w15:restartNumberingAfterBreak="0">
    <w:nsid w:val="2B285E63"/>
    <w:multiLevelType w:val="hybridMultilevel"/>
    <w:tmpl w:val="452CFE4C"/>
    <w:lvl w:ilvl="0" w:tplc="5694C126">
      <w:start w:val="5"/>
      <w:numFmt w:val="decimal"/>
      <w:lvlText w:val="%1."/>
      <w:lvlJc w:val="left"/>
      <w:pPr>
        <w:ind w:left="691" w:hanging="360"/>
      </w:pPr>
      <w:rPr>
        <w:rFonts w:hint="default"/>
      </w:rPr>
    </w:lvl>
    <w:lvl w:ilvl="1" w:tplc="40090019">
      <w:start w:val="1"/>
      <w:numFmt w:val="lowerLetter"/>
      <w:lvlText w:val="%2."/>
      <w:lvlJc w:val="left"/>
      <w:pPr>
        <w:ind w:left="1411" w:hanging="360"/>
      </w:pPr>
    </w:lvl>
    <w:lvl w:ilvl="2" w:tplc="4009001B" w:tentative="1">
      <w:start w:val="1"/>
      <w:numFmt w:val="lowerRoman"/>
      <w:lvlText w:val="%3."/>
      <w:lvlJc w:val="right"/>
      <w:pPr>
        <w:ind w:left="2131" w:hanging="180"/>
      </w:pPr>
    </w:lvl>
    <w:lvl w:ilvl="3" w:tplc="4009000F" w:tentative="1">
      <w:start w:val="1"/>
      <w:numFmt w:val="decimal"/>
      <w:lvlText w:val="%4."/>
      <w:lvlJc w:val="left"/>
      <w:pPr>
        <w:ind w:left="2851" w:hanging="360"/>
      </w:pPr>
    </w:lvl>
    <w:lvl w:ilvl="4" w:tplc="40090019" w:tentative="1">
      <w:start w:val="1"/>
      <w:numFmt w:val="lowerLetter"/>
      <w:lvlText w:val="%5."/>
      <w:lvlJc w:val="left"/>
      <w:pPr>
        <w:ind w:left="3571" w:hanging="360"/>
      </w:pPr>
    </w:lvl>
    <w:lvl w:ilvl="5" w:tplc="4009001B" w:tentative="1">
      <w:start w:val="1"/>
      <w:numFmt w:val="lowerRoman"/>
      <w:lvlText w:val="%6."/>
      <w:lvlJc w:val="right"/>
      <w:pPr>
        <w:ind w:left="4291" w:hanging="180"/>
      </w:pPr>
    </w:lvl>
    <w:lvl w:ilvl="6" w:tplc="4009000F" w:tentative="1">
      <w:start w:val="1"/>
      <w:numFmt w:val="decimal"/>
      <w:lvlText w:val="%7."/>
      <w:lvlJc w:val="left"/>
      <w:pPr>
        <w:ind w:left="5011" w:hanging="360"/>
      </w:pPr>
    </w:lvl>
    <w:lvl w:ilvl="7" w:tplc="40090019" w:tentative="1">
      <w:start w:val="1"/>
      <w:numFmt w:val="lowerLetter"/>
      <w:lvlText w:val="%8."/>
      <w:lvlJc w:val="left"/>
      <w:pPr>
        <w:ind w:left="5731" w:hanging="360"/>
      </w:pPr>
    </w:lvl>
    <w:lvl w:ilvl="8" w:tplc="4009001B" w:tentative="1">
      <w:start w:val="1"/>
      <w:numFmt w:val="lowerRoman"/>
      <w:lvlText w:val="%9."/>
      <w:lvlJc w:val="right"/>
      <w:pPr>
        <w:ind w:left="6451" w:hanging="180"/>
      </w:pPr>
    </w:lvl>
  </w:abstractNum>
  <w:abstractNum w:abstractNumId="12" w15:restartNumberingAfterBreak="0">
    <w:nsid w:val="56F66B1C"/>
    <w:multiLevelType w:val="hybridMultilevel"/>
    <w:tmpl w:val="552606D2"/>
    <w:lvl w:ilvl="0" w:tplc="829068FE">
      <w:start w:val="7"/>
      <w:numFmt w:val="decimal"/>
      <w:lvlText w:val="%1."/>
      <w:lvlJc w:val="left"/>
      <w:pPr>
        <w:ind w:left="780" w:hanging="360"/>
      </w:pPr>
      <w:rPr>
        <w:rFonts w:hint="default"/>
      </w:rPr>
    </w:lvl>
    <w:lvl w:ilvl="1" w:tplc="40090019">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3" w15:restartNumberingAfterBreak="0">
    <w:nsid w:val="584401EC"/>
    <w:multiLevelType w:val="hybridMultilevel"/>
    <w:tmpl w:val="30A8E5FA"/>
    <w:lvl w:ilvl="0" w:tplc="416C37EE">
      <w:start w:val="4"/>
      <w:numFmt w:val="decimal"/>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14" w15:restartNumberingAfterBreak="0">
    <w:nsid w:val="59ADCABA"/>
    <w:multiLevelType w:val="multilevel"/>
    <w:tmpl w:val="59ADCABA"/>
    <w:lvl w:ilvl="0">
      <w:start w:val="5"/>
      <w:numFmt w:val="lowerLetter"/>
      <w:lvlText w:val="%1"/>
      <w:lvlJc w:val="left"/>
      <w:pPr>
        <w:ind w:left="936" w:hanging="363"/>
      </w:pPr>
      <w:rPr>
        <w:rFonts w:hint="default"/>
        <w:lang w:val="en-US" w:eastAsia="en-US" w:bidi="en-US"/>
      </w:rPr>
    </w:lvl>
    <w:lvl w:ilvl="1">
      <w:start w:val="8"/>
      <w:numFmt w:val="upperLetter"/>
      <w:lvlText w:val="%1-%2"/>
      <w:lvlJc w:val="left"/>
      <w:pPr>
        <w:ind w:left="936" w:hanging="363"/>
      </w:pPr>
      <w:rPr>
        <w:rFonts w:ascii="Times New Roman" w:eastAsia="Times New Roman" w:hAnsi="Times New Roman" w:cs="Times New Roman" w:hint="default"/>
        <w:spacing w:val="-2"/>
        <w:w w:val="100"/>
        <w:sz w:val="22"/>
        <w:szCs w:val="22"/>
        <w:lang w:val="en-US" w:eastAsia="en-US" w:bidi="en-US"/>
      </w:rPr>
    </w:lvl>
    <w:lvl w:ilvl="2">
      <w:numFmt w:val="bullet"/>
      <w:lvlText w:val="•"/>
      <w:lvlJc w:val="left"/>
      <w:pPr>
        <w:ind w:left="1920" w:hanging="360"/>
      </w:pPr>
      <w:rPr>
        <w:rFonts w:ascii="Times New Roman" w:eastAsia="Times New Roman" w:hAnsi="Times New Roman" w:cs="Times New Roman" w:hint="default"/>
        <w:spacing w:val="-1"/>
        <w:w w:val="100"/>
        <w:sz w:val="24"/>
        <w:szCs w:val="24"/>
        <w:lang w:val="en-US" w:eastAsia="en-US" w:bidi="en-US"/>
      </w:rPr>
    </w:lvl>
    <w:lvl w:ilvl="3">
      <w:numFmt w:val="bullet"/>
      <w:lvlText w:val="•"/>
      <w:lvlJc w:val="left"/>
      <w:pPr>
        <w:ind w:left="3613" w:hanging="360"/>
      </w:pPr>
      <w:rPr>
        <w:rFonts w:hint="default"/>
        <w:lang w:val="en-US" w:eastAsia="en-US" w:bidi="en-US"/>
      </w:rPr>
    </w:lvl>
    <w:lvl w:ilvl="4">
      <w:numFmt w:val="bullet"/>
      <w:lvlText w:val="•"/>
      <w:lvlJc w:val="left"/>
      <w:pPr>
        <w:ind w:left="4460" w:hanging="360"/>
      </w:pPr>
      <w:rPr>
        <w:rFonts w:hint="default"/>
        <w:lang w:val="en-US" w:eastAsia="en-US" w:bidi="en-US"/>
      </w:rPr>
    </w:lvl>
    <w:lvl w:ilvl="5">
      <w:numFmt w:val="bullet"/>
      <w:lvlText w:val="•"/>
      <w:lvlJc w:val="left"/>
      <w:pPr>
        <w:ind w:left="5306" w:hanging="360"/>
      </w:pPr>
      <w:rPr>
        <w:rFonts w:hint="default"/>
        <w:lang w:val="en-US" w:eastAsia="en-US" w:bidi="en-US"/>
      </w:rPr>
    </w:lvl>
    <w:lvl w:ilvl="6">
      <w:numFmt w:val="bullet"/>
      <w:lvlText w:val="•"/>
      <w:lvlJc w:val="left"/>
      <w:pPr>
        <w:ind w:left="6153" w:hanging="360"/>
      </w:pPr>
      <w:rPr>
        <w:rFonts w:hint="default"/>
        <w:lang w:val="en-US" w:eastAsia="en-US" w:bidi="en-US"/>
      </w:rPr>
    </w:lvl>
    <w:lvl w:ilvl="7">
      <w:numFmt w:val="bullet"/>
      <w:lvlText w:val="•"/>
      <w:lvlJc w:val="left"/>
      <w:pPr>
        <w:ind w:left="7000" w:hanging="360"/>
      </w:pPr>
      <w:rPr>
        <w:rFonts w:hint="default"/>
        <w:lang w:val="en-US" w:eastAsia="en-US" w:bidi="en-US"/>
      </w:rPr>
    </w:lvl>
    <w:lvl w:ilvl="8">
      <w:numFmt w:val="bullet"/>
      <w:lvlText w:val="•"/>
      <w:lvlJc w:val="left"/>
      <w:pPr>
        <w:ind w:left="7846" w:hanging="360"/>
      </w:pPr>
      <w:rPr>
        <w:rFonts w:hint="default"/>
        <w:lang w:val="en-US" w:eastAsia="en-US" w:bidi="en-US"/>
      </w:rPr>
    </w:lvl>
  </w:abstractNum>
  <w:abstractNum w:abstractNumId="15" w15:restartNumberingAfterBreak="0">
    <w:nsid w:val="60532B93"/>
    <w:multiLevelType w:val="hybridMultilevel"/>
    <w:tmpl w:val="D4C4ED4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 w15:restartNumberingAfterBreak="0">
    <w:nsid w:val="6B195965"/>
    <w:multiLevelType w:val="hybridMultilevel"/>
    <w:tmpl w:val="7D50FD6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7" w15:restartNumberingAfterBreak="0">
    <w:nsid w:val="6DAC3409"/>
    <w:multiLevelType w:val="hybridMultilevel"/>
    <w:tmpl w:val="194CE6F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8" w15:restartNumberingAfterBreak="0">
    <w:nsid w:val="7F7C7B0C"/>
    <w:multiLevelType w:val="multilevel"/>
    <w:tmpl w:val="A190A5FC"/>
    <w:lvl w:ilvl="0">
      <w:start w:val="3"/>
      <w:numFmt w:val="decimal"/>
      <w:lvlText w:val="%1"/>
      <w:lvlJc w:val="left"/>
      <w:pPr>
        <w:ind w:left="400" w:hanging="400"/>
      </w:pPr>
      <w:rPr>
        <w:rFonts w:hint="default"/>
      </w:rPr>
    </w:lvl>
    <w:lvl w:ilvl="1">
      <w:start w:val="2"/>
      <w:numFmt w:val="decimal"/>
      <w:lvlText w:val="%1.%2"/>
      <w:lvlJc w:val="left"/>
      <w:pPr>
        <w:ind w:left="1030" w:hanging="40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num w:numId="1" w16cid:durableId="715858986">
    <w:abstractNumId w:val="6"/>
  </w:num>
  <w:num w:numId="2" w16cid:durableId="2115132957">
    <w:abstractNumId w:val="2"/>
  </w:num>
  <w:num w:numId="3" w16cid:durableId="1825268619">
    <w:abstractNumId w:val="14"/>
  </w:num>
  <w:num w:numId="4" w16cid:durableId="2027126386">
    <w:abstractNumId w:val="1"/>
  </w:num>
  <w:num w:numId="5" w16cid:durableId="2102606181">
    <w:abstractNumId w:val="0"/>
  </w:num>
  <w:num w:numId="6" w16cid:durableId="1410007473">
    <w:abstractNumId w:val="7"/>
  </w:num>
  <w:num w:numId="7" w16cid:durableId="364597462">
    <w:abstractNumId w:val="17"/>
  </w:num>
  <w:num w:numId="8" w16cid:durableId="1929582613">
    <w:abstractNumId w:val="9"/>
  </w:num>
  <w:num w:numId="9" w16cid:durableId="400833403">
    <w:abstractNumId w:val="13"/>
  </w:num>
  <w:num w:numId="10" w16cid:durableId="2066488618">
    <w:abstractNumId w:val="11"/>
  </w:num>
  <w:num w:numId="11" w16cid:durableId="1497184911">
    <w:abstractNumId w:val="12"/>
  </w:num>
  <w:num w:numId="12" w16cid:durableId="565722095">
    <w:abstractNumId w:val="3"/>
  </w:num>
  <w:num w:numId="13" w16cid:durableId="1629772469">
    <w:abstractNumId w:val="4"/>
  </w:num>
  <w:num w:numId="14" w16cid:durableId="1263026410">
    <w:abstractNumId w:val="18"/>
  </w:num>
  <w:num w:numId="15" w16cid:durableId="1318267375">
    <w:abstractNumId w:val="5"/>
  </w:num>
  <w:num w:numId="16" w16cid:durableId="732778455">
    <w:abstractNumId w:val="16"/>
  </w:num>
  <w:num w:numId="17" w16cid:durableId="157184438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439981912">
    <w:abstractNumId w:val="10"/>
  </w:num>
  <w:num w:numId="19" w16cid:durableId="1026903473">
    <w:abstractNumId w:val="15"/>
  </w:num>
  <w:num w:numId="20" w16cid:durableId="11976170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noPunctuationKerning/>
  <w:characterSpacingControl w:val="doNotCompress"/>
  <w:hdrShapeDefaults>
    <o:shapedefaults v:ext="edit" spidmax="2050"/>
  </w:hdrShapeDefaults>
  <w:footnotePr>
    <w:footnote w:id="-1"/>
    <w:footnote w:id="0"/>
  </w:footnotePr>
  <w:endnotePr>
    <w:endnote w:id="-1"/>
    <w:endnote w:id="0"/>
  </w:endnotePr>
  <w:compat>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55F9"/>
    <w:rsid w:val="000074B9"/>
    <w:rsid w:val="00045F26"/>
    <w:rsid w:val="00093395"/>
    <w:rsid w:val="00097DF6"/>
    <w:rsid w:val="000C2349"/>
    <w:rsid w:val="000C30F8"/>
    <w:rsid w:val="00126F98"/>
    <w:rsid w:val="00184AB2"/>
    <w:rsid w:val="00186370"/>
    <w:rsid w:val="001A201D"/>
    <w:rsid w:val="001D014B"/>
    <w:rsid w:val="001D2ABD"/>
    <w:rsid w:val="001E45CC"/>
    <w:rsid w:val="001F06A9"/>
    <w:rsid w:val="001F1510"/>
    <w:rsid w:val="001F5319"/>
    <w:rsid w:val="001F55F9"/>
    <w:rsid w:val="0020245A"/>
    <w:rsid w:val="00220EDB"/>
    <w:rsid w:val="002403F1"/>
    <w:rsid w:val="00247ACC"/>
    <w:rsid w:val="00276858"/>
    <w:rsid w:val="002833D0"/>
    <w:rsid w:val="002848FF"/>
    <w:rsid w:val="002858DB"/>
    <w:rsid w:val="00292BBF"/>
    <w:rsid w:val="00294765"/>
    <w:rsid w:val="002A6E81"/>
    <w:rsid w:val="002D30B2"/>
    <w:rsid w:val="002D3A05"/>
    <w:rsid w:val="002D6D16"/>
    <w:rsid w:val="002F686A"/>
    <w:rsid w:val="00302D12"/>
    <w:rsid w:val="00343717"/>
    <w:rsid w:val="00343BA5"/>
    <w:rsid w:val="0034521C"/>
    <w:rsid w:val="00350FFA"/>
    <w:rsid w:val="003812FB"/>
    <w:rsid w:val="00386371"/>
    <w:rsid w:val="003D659D"/>
    <w:rsid w:val="003F6E97"/>
    <w:rsid w:val="00412AA9"/>
    <w:rsid w:val="00442AE8"/>
    <w:rsid w:val="00452C27"/>
    <w:rsid w:val="00474393"/>
    <w:rsid w:val="004820CB"/>
    <w:rsid w:val="00495187"/>
    <w:rsid w:val="00496FEF"/>
    <w:rsid w:val="004C4AF4"/>
    <w:rsid w:val="004E6F0D"/>
    <w:rsid w:val="004F0D7A"/>
    <w:rsid w:val="004F1F95"/>
    <w:rsid w:val="00520936"/>
    <w:rsid w:val="00522B7D"/>
    <w:rsid w:val="00531A8C"/>
    <w:rsid w:val="00551C25"/>
    <w:rsid w:val="005563BA"/>
    <w:rsid w:val="00573F1F"/>
    <w:rsid w:val="005827FA"/>
    <w:rsid w:val="005954BD"/>
    <w:rsid w:val="005A0414"/>
    <w:rsid w:val="005B2708"/>
    <w:rsid w:val="005B6B59"/>
    <w:rsid w:val="005C0107"/>
    <w:rsid w:val="005C3DF2"/>
    <w:rsid w:val="005F2716"/>
    <w:rsid w:val="006106EC"/>
    <w:rsid w:val="0063140F"/>
    <w:rsid w:val="006368CD"/>
    <w:rsid w:val="006428A3"/>
    <w:rsid w:val="00644762"/>
    <w:rsid w:val="006502E5"/>
    <w:rsid w:val="00671FEA"/>
    <w:rsid w:val="006A6D1A"/>
    <w:rsid w:val="006D0E0C"/>
    <w:rsid w:val="00705690"/>
    <w:rsid w:val="00713F7F"/>
    <w:rsid w:val="0074008B"/>
    <w:rsid w:val="007404CA"/>
    <w:rsid w:val="0075161A"/>
    <w:rsid w:val="00751F13"/>
    <w:rsid w:val="007552A5"/>
    <w:rsid w:val="007604C3"/>
    <w:rsid w:val="00770C16"/>
    <w:rsid w:val="00772280"/>
    <w:rsid w:val="007A12C5"/>
    <w:rsid w:val="007A238F"/>
    <w:rsid w:val="007F3459"/>
    <w:rsid w:val="0081147B"/>
    <w:rsid w:val="00836415"/>
    <w:rsid w:val="00841F75"/>
    <w:rsid w:val="00850C93"/>
    <w:rsid w:val="00853E94"/>
    <w:rsid w:val="00886787"/>
    <w:rsid w:val="00897283"/>
    <w:rsid w:val="008A280C"/>
    <w:rsid w:val="008B0E20"/>
    <w:rsid w:val="008C1592"/>
    <w:rsid w:val="008C57E7"/>
    <w:rsid w:val="008C7C42"/>
    <w:rsid w:val="00902C85"/>
    <w:rsid w:val="00952EEE"/>
    <w:rsid w:val="00963AAC"/>
    <w:rsid w:val="00985221"/>
    <w:rsid w:val="0099705C"/>
    <w:rsid w:val="009C78A0"/>
    <w:rsid w:val="009D447A"/>
    <w:rsid w:val="009E3E1E"/>
    <w:rsid w:val="00A02AF9"/>
    <w:rsid w:val="00A25DA3"/>
    <w:rsid w:val="00A51D34"/>
    <w:rsid w:val="00A54314"/>
    <w:rsid w:val="00A637C1"/>
    <w:rsid w:val="00A72444"/>
    <w:rsid w:val="00A84502"/>
    <w:rsid w:val="00AB2699"/>
    <w:rsid w:val="00AB5E16"/>
    <w:rsid w:val="00AB71DC"/>
    <w:rsid w:val="00AE38B3"/>
    <w:rsid w:val="00B00B97"/>
    <w:rsid w:val="00B11AE1"/>
    <w:rsid w:val="00B27DB5"/>
    <w:rsid w:val="00B54512"/>
    <w:rsid w:val="00B54A2A"/>
    <w:rsid w:val="00B672BC"/>
    <w:rsid w:val="00B82A07"/>
    <w:rsid w:val="00B832A8"/>
    <w:rsid w:val="00BB347C"/>
    <w:rsid w:val="00BD3E66"/>
    <w:rsid w:val="00BF1BD4"/>
    <w:rsid w:val="00BF755D"/>
    <w:rsid w:val="00C17620"/>
    <w:rsid w:val="00C44F0C"/>
    <w:rsid w:val="00C55983"/>
    <w:rsid w:val="00C664C3"/>
    <w:rsid w:val="00C94A4C"/>
    <w:rsid w:val="00CA50D6"/>
    <w:rsid w:val="00CA70BB"/>
    <w:rsid w:val="00CB52B4"/>
    <w:rsid w:val="00CC7417"/>
    <w:rsid w:val="00CE233E"/>
    <w:rsid w:val="00CE66EE"/>
    <w:rsid w:val="00D03C4B"/>
    <w:rsid w:val="00D076DC"/>
    <w:rsid w:val="00D22DBD"/>
    <w:rsid w:val="00D9115D"/>
    <w:rsid w:val="00DA0A94"/>
    <w:rsid w:val="00DB0115"/>
    <w:rsid w:val="00DB6D2D"/>
    <w:rsid w:val="00DC004E"/>
    <w:rsid w:val="00DE62CA"/>
    <w:rsid w:val="00E27155"/>
    <w:rsid w:val="00E30AB8"/>
    <w:rsid w:val="00E31762"/>
    <w:rsid w:val="00E56D1D"/>
    <w:rsid w:val="00E774CC"/>
    <w:rsid w:val="00E800BD"/>
    <w:rsid w:val="00EB5121"/>
    <w:rsid w:val="00EC50EC"/>
    <w:rsid w:val="00EC6C11"/>
    <w:rsid w:val="00EC717E"/>
    <w:rsid w:val="00ED1329"/>
    <w:rsid w:val="00EF0159"/>
    <w:rsid w:val="00F24A49"/>
    <w:rsid w:val="00F427F6"/>
    <w:rsid w:val="00F477D1"/>
    <w:rsid w:val="00F74BB7"/>
    <w:rsid w:val="00F83C57"/>
    <w:rsid w:val="00F863B4"/>
    <w:rsid w:val="00F97D70"/>
    <w:rsid w:val="00FB00AC"/>
    <w:rsid w:val="00FB349D"/>
    <w:rsid w:val="00FD3001"/>
    <w:rsid w:val="00FD5210"/>
    <w:rsid w:val="00FD5676"/>
    <w:rsid w:val="00FE7387"/>
    <w:rsid w:val="05BB201B"/>
    <w:rsid w:val="0604251D"/>
    <w:rsid w:val="06E443DD"/>
    <w:rsid w:val="0E820504"/>
    <w:rsid w:val="0E854B24"/>
    <w:rsid w:val="0EEF3B61"/>
    <w:rsid w:val="15D645D2"/>
    <w:rsid w:val="172121B8"/>
    <w:rsid w:val="17986374"/>
    <w:rsid w:val="1BF32A5E"/>
    <w:rsid w:val="205F18D5"/>
    <w:rsid w:val="20BD6EFD"/>
    <w:rsid w:val="23A02D4C"/>
    <w:rsid w:val="271B415D"/>
    <w:rsid w:val="2B4E1474"/>
    <w:rsid w:val="2B963C52"/>
    <w:rsid w:val="2CEA7F1D"/>
    <w:rsid w:val="2D8C769A"/>
    <w:rsid w:val="2F9366D8"/>
    <w:rsid w:val="300E0E98"/>
    <w:rsid w:val="32D66897"/>
    <w:rsid w:val="35571A18"/>
    <w:rsid w:val="4B9B5CC2"/>
    <w:rsid w:val="4C73157C"/>
    <w:rsid w:val="4FDD473D"/>
    <w:rsid w:val="50E1542A"/>
    <w:rsid w:val="51F808FE"/>
    <w:rsid w:val="562C473F"/>
    <w:rsid w:val="57976CC4"/>
    <w:rsid w:val="57BD1B14"/>
    <w:rsid w:val="5A5827DC"/>
    <w:rsid w:val="5A6403AF"/>
    <w:rsid w:val="5B1B0C33"/>
    <w:rsid w:val="5FFA7D96"/>
    <w:rsid w:val="72523E17"/>
    <w:rsid w:val="757276C1"/>
    <w:rsid w:val="76AE672B"/>
    <w:rsid w:val="783D045E"/>
    <w:rsid w:val="794B5774"/>
    <w:rsid w:val="7CDB7DFF"/>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68CFF8"/>
  <w15:docId w15:val="{492EB92A-D31E-4911-BB72-9D36AD7E3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0"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rsid w:val="00EB5121"/>
    <w:pPr>
      <w:widowControl w:val="0"/>
      <w:autoSpaceDE w:val="0"/>
      <w:autoSpaceDN w:val="0"/>
      <w:spacing w:after="0" w:line="240" w:lineRule="auto"/>
    </w:pPr>
    <w:rPr>
      <w:rFonts w:ascii="Times New Roman" w:eastAsia="Times New Roman" w:hAnsi="Times New Roman" w:cs="Times New Roman"/>
      <w:sz w:val="22"/>
      <w:szCs w:val="22"/>
      <w:lang w:val="en-US" w:eastAsia="en-US" w:bidi="en-US"/>
    </w:rPr>
  </w:style>
  <w:style w:type="paragraph" w:styleId="Heading1">
    <w:name w:val="heading 1"/>
    <w:basedOn w:val="Normal"/>
    <w:next w:val="Normal"/>
    <w:uiPriority w:val="1"/>
    <w:qFormat/>
    <w:rsid w:val="00EB5121"/>
    <w:pPr>
      <w:spacing w:before="86"/>
      <w:ind w:left="540" w:hanging="420"/>
      <w:outlineLvl w:val="0"/>
    </w:pPr>
    <w:rPr>
      <w:b/>
      <w:bCs/>
      <w:sz w:val="28"/>
      <w:szCs w:val="28"/>
    </w:rPr>
  </w:style>
  <w:style w:type="paragraph" w:styleId="Heading2">
    <w:name w:val="heading 2"/>
    <w:basedOn w:val="Normal"/>
    <w:next w:val="Normal"/>
    <w:uiPriority w:val="1"/>
    <w:qFormat/>
    <w:rsid w:val="00EB5121"/>
    <w:pPr>
      <w:ind w:left="1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B5121"/>
    <w:rPr>
      <w:sz w:val="24"/>
      <w:szCs w:val="24"/>
    </w:rPr>
  </w:style>
  <w:style w:type="table" w:styleId="TableGrid">
    <w:name w:val="Table Grid"/>
    <w:basedOn w:val="TableNormal"/>
    <w:qFormat/>
    <w:rsid w:val="00EB512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unhideWhenUsed/>
    <w:qFormat/>
    <w:rsid w:val="00EB5121"/>
    <w:tblPr>
      <w:tblCellMar>
        <w:top w:w="0" w:type="dxa"/>
        <w:left w:w="0" w:type="dxa"/>
        <w:bottom w:w="0" w:type="dxa"/>
        <w:right w:w="0" w:type="dxa"/>
      </w:tblCellMar>
    </w:tblPr>
  </w:style>
  <w:style w:type="paragraph" w:styleId="ListParagraph">
    <w:name w:val="List Paragraph"/>
    <w:basedOn w:val="Normal"/>
    <w:qFormat/>
    <w:rsid w:val="00EB5121"/>
    <w:pPr>
      <w:ind w:left="480" w:hanging="360"/>
    </w:pPr>
  </w:style>
  <w:style w:type="paragraph" w:customStyle="1" w:styleId="TableParagraph">
    <w:name w:val="Table Paragraph"/>
    <w:basedOn w:val="Normal"/>
    <w:uiPriority w:val="1"/>
    <w:qFormat/>
    <w:rsid w:val="00EB5121"/>
    <w:pPr>
      <w:spacing w:before="51"/>
      <w:ind w:right="43"/>
      <w:jc w:val="center"/>
    </w:pPr>
  </w:style>
  <w:style w:type="paragraph" w:styleId="TOC1">
    <w:name w:val="toc 1"/>
    <w:basedOn w:val="Normal"/>
    <w:next w:val="Normal"/>
    <w:autoRedefine/>
    <w:uiPriority w:val="39"/>
    <w:unhideWhenUsed/>
    <w:rsid w:val="00442AE8"/>
    <w:pPr>
      <w:widowControl/>
      <w:autoSpaceDE/>
      <w:autoSpaceDN/>
      <w:spacing w:after="100" w:line="254" w:lineRule="auto"/>
    </w:pPr>
    <w:rPr>
      <w:rFonts w:ascii="Calibri" w:hAnsi="Calibri"/>
      <w:lang w:bidi="ar-SA"/>
    </w:rPr>
  </w:style>
  <w:style w:type="paragraph" w:styleId="TOC2">
    <w:name w:val="toc 2"/>
    <w:basedOn w:val="Normal"/>
    <w:next w:val="Normal"/>
    <w:autoRedefine/>
    <w:uiPriority w:val="39"/>
    <w:unhideWhenUsed/>
    <w:rsid w:val="00442AE8"/>
    <w:pPr>
      <w:widowControl/>
      <w:autoSpaceDE/>
      <w:autoSpaceDN/>
      <w:spacing w:after="100" w:line="254" w:lineRule="auto"/>
      <w:ind w:left="220"/>
    </w:pPr>
    <w:rPr>
      <w:rFonts w:ascii="Calibri" w:hAnsi="Calibri"/>
      <w:lang w:bidi="ar-SA"/>
    </w:rPr>
  </w:style>
  <w:style w:type="paragraph" w:styleId="Header">
    <w:name w:val="header"/>
    <w:basedOn w:val="Normal"/>
    <w:link w:val="HeaderChar"/>
    <w:rsid w:val="00DB6D2D"/>
    <w:pPr>
      <w:tabs>
        <w:tab w:val="center" w:pos="4513"/>
        <w:tab w:val="right" w:pos="9026"/>
      </w:tabs>
    </w:pPr>
  </w:style>
  <w:style w:type="character" w:customStyle="1" w:styleId="HeaderChar">
    <w:name w:val="Header Char"/>
    <w:basedOn w:val="DefaultParagraphFont"/>
    <w:link w:val="Header"/>
    <w:rsid w:val="00DB6D2D"/>
    <w:rPr>
      <w:rFonts w:ascii="Times New Roman" w:eastAsia="Times New Roman" w:hAnsi="Times New Roman" w:cs="Times New Roman"/>
      <w:sz w:val="22"/>
      <w:szCs w:val="22"/>
      <w:lang w:val="en-US" w:eastAsia="en-US" w:bidi="en-US"/>
    </w:rPr>
  </w:style>
  <w:style w:type="paragraph" w:styleId="Footer">
    <w:name w:val="footer"/>
    <w:basedOn w:val="Normal"/>
    <w:link w:val="FooterChar"/>
    <w:uiPriority w:val="99"/>
    <w:rsid w:val="00DB6D2D"/>
    <w:pPr>
      <w:tabs>
        <w:tab w:val="center" w:pos="4513"/>
        <w:tab w:val="right" w:pos="9026"/>
      </w:tabs>
    </w:pPr>
  </w:style>
  <w:style w:type="character" w:customStyle="1" w:styleId="FooterChar">
    <w:name w:val="Footer Char"/>
    <w:basedOn w:val="DefaultParagraphFont"/>
    <w:link w:val="Footer"/>
    <w:uiPriority w:val="99"/>
    <w:rsid w:val="00DB6D2D"/>
    <w:rPr>
      <w:rFonts w:ascii="Times New Roman" w:eastAsia="Times New Roman" w:hAnsi="Times New Roman" w:cs="Times New Roman"/>
      <w:sz w:val="22"/>
      <w:szCs w:val="22"/>
      <w:lang w:val="en-US" w:eastAsia="en-US" w:bidi="en-US"/>
    </w:rPr>
  </w:style>
  <w:style w:type="paragraph" w:styleId="BalloonText">
    <w:name w:val="Balloon Text"/>
    <w:basedOn w:val="Normal"/>
    <w:link w:val="BalloonTextChar"/>
    <w:rsid w:val="00770C16"/>
    <w:rPr>
      <w:rFonts w:ascii="Tahoma" w:hAnsi="Tahoma" w:cs="Tahoma"/>
      <w:sz w:val="16"/>
      <w:szCs w:val="16"/>
    </w:rPr>
  </w:style>
  <w:style w:type="character" w:customStyle="1" w:styleId="BalloonTextChar">
    <w:name w:val="Balloon Text Char"/>
    <w:basedOn w:val="DefaultParagraphFont"/>
    <w:link w:val="BalloonText"/>
    <w:rsid w:val="00770C16"/>
    <w:rPr>
      <w:rFonts w:ascii="Tahoma" w:eastAsia="Times New Roman" w:hAnsi="Tahoma" w:cs="Tahoma"/>
      <w:sz w:val="16"/>
      <w:szCs w:val="16"/>
      <w:lang w:val="en-US" w:eastAsia="en-US" w:bidi="en-US"/>
    </w:rPr>
  </w:style>
  <w:style w:type="character" w:customStyle="1" w:styleId="WW8Num3z4">
    <w:name w:val="WW8Num3z4"/>
    <w:rsid w:val="007552A5"/>
    <w:rPr>
      <w:rFonts w:ascii="Courier New" w:hAnsi="Courier New" w:cs="Courier New"/>
    </w:rPr>
  </w:style>
  <w:style w:type="paragraph" w:customStyle="1" w:styleId="Heading">
    <w:name w:val="Heading"/>
    <w:basedOn w:val="Normal"/>
    <w:next w:val="BodyText"/>
    <w:rsid w:val="007552A5"/>
    <w:pPr>
      <w:keepNext/>
      <w:suppressAutoHyphens/>
      <w:autoSpaceDE/>
      <w:autoSpaceDN/>
      <w:spacing w:before="240" w:after="120"/>
    </w:pPr>
    <w:rPr>
      <w:rFonts w:ascii="Arial" w:eastAsia="SimSun" w:hAnsi="Arial" w:cs="Mangal"/>
      <w:kern w:val="1"/>
      <w:sz w:val="28"/>
      <w:szCs w:val="28"/>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90012">
      <w:bodyDiv w:val="1"/>
      <w:marLeft w:val="0"/>
      <w:marRight w:val="0"/>
      <w:marTop w:val="0"/>
      <w:marBottom w:val="0"/>
      <w:divBdr>
        <w:top w:val="none" w:sz="0" w:space="0" w:color="auto"/>
        <w:left w:val="none" w:sz="0" w:space="0" w:color="auto"/>
        <w:bottom w:val="none" w:sz="0" w:space="0" w:color="auto"/>
        <w:right w:val="none" w:sz="0" w:space="0" w:color="auto"/>
      </w:divBdr>
    </w:div>
    <w:div w:id="422726515">
      <w:bodyDiv w:val="1"/>
      <w:marLeft w:val="0"/>
      <w:marRight w:val="0"/>
      <w:marTop w:val="0"/>
      <w:marBottom w:val="0"/>
      <w:divBdr>
        <w:top w:val="none" w:sz="0" w:space="0" w:color="auto"/>
        <w:left w:val="none" w:sz="0" w:space="0" w:color="auto"/>
        <w:bottom w:val="none" w:sz="0" w:space="0" w:color="auto"/>
        <w:right w:val="none" w:sz="0" w:space="0" w:color="auto"/>
      </w:divBdr>
    </w:div>
    <w:div w:id="1062603728">
      <w:bodyDiv w:val="1"/>
      <w:marLeft w:val="0"/>
      <w:marRight w:val="0"/>
      <w:marTop w:val="0"/>
      <w:marBottom w:val="0"/>
      <w:divBdr>
        <w:top w:val="none" w:sz="0" w:space="0" w:color="auto"/>
        <w:left w:val="none" w:sz="0" w:space="0" w:color="auto"/>
        <w:bottom w:val="none" w:sz="0" w:space="0" w:color="auto"/>
        <w:right w:val="none" w:sz="0" w:space="0" w:color="auto"/>
      </w:divBdr>
    </w:div>
    <w:div w:id="1648822288">
      <w:bodyDiv w:val="1"/>
      <w:marLeft w:val="0"/>
      <w:marRight w:val="0"/>
      <w:marTop w:val="0"/>
      <w:marBottom w:val="0"/>
      <w:divBdr>
        <w:top w:val="none" w:sz="0" w:space="0" w:color="auto"/>
        <w:left w:val="none" w:sz="0" w:space="0" w:color="auto"/>
        <w:bottom w:val="none" w:sz="0" w:space="0" w:color="auto"/>
        <w:right w:val="none" w:sz="0" w:space="0" w:color="auto"/>
      </w:divBdr>
    </w:div>
    <w:div w:id="1864899552">
      <w:bodyDiv w:val="1"/>
      <w:marLeft w:val="0"/>
      <w:marRight w:val="0"/>
      <w:marTop w:val="0"/>
      <w:marBottom w:val="0"/>
      <w:divBdr>
        <w:top w:val="none" w:sz="0" w:space="0" w:color="auto"/>
        <w:left w:val="none" w:sz="0" w:space="0" w:color="auto"/>
        <w:bottom w:val="none" w:sz="0" w:space="0" w:color="auto"/>
        <w:right w:val="none" w:sz="0" w:space="0" w:color="auto"/>
      </w:divBdr>
    </w:div>
    <w:div w:id="20944265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fontTable" Target="fontTable.xml"/><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53"/>
    <customShpInfo spid="_x0000_s2050"/>
    <customShpInfo spid="_x0000_s2051"/>
    <customShpInfo spid="_x0000_s2049"/>
    <customShpInfo spid="_x0000_s2052"/>
    <customShpInfo spid="_x0000_s2055"/>
    <customShpInfo spid="_x0000_s2056"/>
    <customShpInfo spid="_x0000_s2054"/>
    <customShpInfo spid="_x0000_s2058"/>
    <customShpInfo spid="_x0000_s2059"/>
    <customShpInfo spid="_x0000_s2057"/>
    <customShpInfo spid="_x0000_s2108"/>
    <customShpInfo spid="_x0000_s2109"/>
    <customShpInfo spid="_x0000_s2110"/>
    <customShpInfo spid="_x0000_s2061"/>
    <customShpInfo spid="_x0000_s2062"/>
    <customShpInfo spid="_x0000_s2060"/>
    <customShpInfo spid="_x0000_s2064"/>
    <customShpInfo spid="_x0000_s2065"/>
    <customShpInfo spid="_x0000_s2063"/>
    <customShpInfo spid="_x0000_s2067"/>
    <customShpInfo spid="_x0000_s2068"/>
    <customShpInfo spid="_x0000_s2066"/>
    <customShpInfo spid="_x0000_s2079"/>
    <customShpInfo spid="_x0000_s2080"/>
    <customShpInfo spid="_x0000_s2078"/>
    <customShpInfo spid="_x0000_s2082"/>
    <customShpInfo spid="_x0000_s2083"/>
    <customShpInfo spid="_x0000_s2081"/>
    <customShpInfo spid="_x0000_s2085"/>
    <customShpInfo spid="_x0000_s2086"/>
    <customShpInfo spid="_x0000_s2084"/>
    <customShpInfo spid="_x0000_s2088"/>
    <customShpInfo spid="_x0000_s2089"/>
    <customShpInfo spid="_x0000_s2087"/>
    <customShpInfo spid="_x0000_s2091"/>
    <customShpInfo spid="_x0000_s2092"/>
    <customShpInfo spid="_x0000_s2090"/>
    <customShpInfo spid="_x0000_s2094"/>
    <customShpInfo spid="_x0000_s2095"/>
    <customShpInfo spid="_x0000_s2093"/>
    <customShpInfo spid="_x0000_s2097"/>
    <customShpInfo spid="_x0000_s2098"/>
    <customShpInfo spid="_x0000_s2096"/>
    <customShpInfo spid="_x0000_s2100"/>
    <customShpInfo spid="_x0000_s2101"/>
    <customShpInfo spid="_x0000_s2099"/>
    <customShpInfo spid="_x0000_s2103"/>
    <customShpInfo spid="_x0000_s2104"/>
    <customShpInfo spid="_x0000_s2102"/>
    <customShpInfo spid="_x0000_s2106"/>
    <customShpInfo spid="_x0000_s2107"/>
    <customShpInfo spid="_x0000_s2105"/>
    <customShpInfo spid="_x0000_s1027"/>
    <customShpInfo spid="_x0000_s1028"/>
    <customShpInfo spid="_x0000_s1029"/>
    <customShpInfo spid="_x0000_s1030"/>
    <customShpInfo spid="_x0000_s1031"/>
    <customShpInfo spid="_x0000_s1026"/>
    <customShpInfo spid="_x0000_s1048"/>
    <customShpInfo spid="_x0000_s1049"/>
    <customShpInfo spid="_x0000_s1050"/>
    <customShpInfo spid="_x0000_s1051"/>
    <customShpInfo spid="_x0000_s1052"/>
    <customShpInfo spid="_x0000_s1047"/>
    <customShpInfo spid="_x0000_s1054"/>
    <customShpInfo spid="_x0000_s1055"/>
    <customShpInfo spid="_x0000_s1056"/>
    <customShpInfo spid="_x0000_s1057"/>
    <customShpInfo spid="_x0000_s1058"/>
    <customShpInfo spid="_x0000_s1053"/>
    <customShpInfo spid="_x0000_s1060"/>
    <customShpInfo spid="_x0000_s1061"/>
    <customShpInfo spid="_x0000_s1062"/>
    <customShpInfo spid="_x0000_s1063"/>
    <customShpInfo spid="_x0000_s1064"/>
    <customShpInfo spid="_x0000_s1059"/>
    <customShpInfo spid="_x0000_s1066"/>
    <customShpInfo spid="_x0000_s1067"/>
    <customShpInfo spid="_x0000_s1068"/>
    <customShpInfo spid="_x0000_s1069"/>
    <customShpInfo spid="_x0000_s1070"/>
    <customShpInfo spid="_x0000_s1065"/>
    <customShpInfo spid="_x0000_s1072"/>
    <customShpInfo spid="_x0000_s1073"/>
    <customShpInfo spid="_x0000_s1074"/>
    <customShpInfo spid="_x0000_s1075"/>
    <customShpInfo spid="_x0000_s1076"/>
    <customShpInfo spid="_x0000_s1071"/>
    <customShpInfo spid="_x0000_s1078"/>
    <customShpInfo spid="_x0000_s1079"/>
    <customShpInfo spid="_x0000_s1080"/>
    <customShpInfo spid="_x0000_s1081"/>
    <customShpInfo spid="_x0000_s1082"/>
    <customShpInfo spid="_x0000_s1077"/>
    <customShpInfo spid="_x0000_s1084"/>
    <customShpInfo spid="_x0000_s1085"/>
    <customShpInfo spid="_x0000_s1086"/>
    <customShpInfo spid="_x0000_s1087"/>
    <customShpInfo spid="_x0000_s1088"/>
    <customShpInfo spid="_x0000_s1083"/>
    <customShpInfo spid="_x0000_s1090"/>
    <customShpInfo spid="_x0000_s1091"/>
    <customShpInfo spid="_x0000_s1092"/>
    <customShpInfo spid="_x0000_s1093"/>
    <customShpInfo spid="_x0000_s1094"/>
    <customShpInfo spid="_x0000_s1089"/>
    <customShpInfo spid="_x0000_s1096"/>
    <customShpInfo spid="_x0000_s1097"/>
    <customShpInfo spid="_x0000_s1098"/>
    <customShpInfo spid="_x0000_s1099"/>
    <customShpInfo spid="_x0000_s1100"/>
    <customShpInfo spid="_x0000_s1095"/>
    <customShpInfo spid="_x0000_s1102"/>
    <customShpInfo spid="_x0000_s1103"/>
    <customShpInfo spid="_x0000_s1104"/>
    <customShpInfo spid="_x0000_s1105"/>
    <customShpInfo spid="_x0000_s1106"/>
    <customShpInfo spid="_x0000_s1101"/>
    <customShpInfo spid="_x0000_s1108"/>
    <customShpInfo spid="_x0000_s1109"/>
    <customShpInfo spid="_x0000_s1110"/>
    <customShpInfo spid="_x0000_s1111"/>
    <customShpInfo spid="_x0000_s1112"/>
    <customShpInfo spid="_x0000_s1107"/>
    <customShpInfo spid="_x0000_s1114"/>
    <customShpInfo spid="_x0000_s1115"/>
    <customShpInfo spid="_x0000_s1116"/>
    <customShpInfo spid="_x0000_s1117"/>
    <customShpInfo spid="_x0000_s1118"/>
    <customShpInfo spid="_x0000_s111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8B1AE97-70D7-410F-97B7-C826D5D57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25</Pages>
  <Words>1506</Words>
  <Characters>8590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DHL General purpose document layout</vt:lpstr>
    </vt:vector>
  </TitlesOfParts>
  <Company>CtrlSoft</Company>
  <LinksUpToDate>false</LinksUpToDate>
  <CharactersWithSpaces>10076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DHL General purpose document layout</dc:title>
  <dc:creator>dacstudent</dc:creator>
  <cp:lastModifiedBy>vallabh khirolkar</cp:lastModifiedBy>
  <cp:revision>35</cp:revision>
  <dcterms:created xsi:type="dcterms:W3CDTF">2022-04-15T04:39:00Z</dcterms:created>
  <dcterms:modified xsi:type="dcterms:W3CDTF">2022-04-16T03:48:00Z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2019-08-03T00:00:00Z</vt:filetime>
  </property>
  <property fmtid="{D5CDD505-2E9C-101B-9397-08002B2CF9AE}" pid="3" name="Creator">
    <vt:lpwstr>Writer</vt:lpwstr>
  </property>
  <property fmtid="{D5CDD505-2E9C-101B-9397-08002B2CF9AE}" pid="4" name="LastSaved">
    <vt:filetime>2019-08-03T00:00:00Z</vt:filetime>
  </property>
  <property fmtid="{D5CDD505-2E9C-101B-9397-08002B2CF9AE}" pid="5" name="KSOProductBuildVer">
    <vt:lpwstr>1033-11.2.0.9144</vt:lpwstr>
  </property>
</Properties>
</file>